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5685"/>
      </w:tblGrid>
      <w:tr w:rsidR="00791355" w:rsidRPr="00612E55" w14:paraId="5DC9E48E" w14:textId="77777777" w:rsidTr="00AA78AE">
        <w:trPr>
          <w:trHeight w:val="1609"/>
        </w:trPr>
        <w:tc>
          <w:tcPr>
            <w:tcW w:w="3865" w:type="dxa"/>
            <w:vAlign w:val="bottom"/>
          </w:tcPr>
          <w:p w14:paraId="0F843AF4" w14:textId="3A493C07" w:rsidR="00791355" w:rsidRPr="00612E55" w:rsidRDefault="00791355" w:rsidP="00791355">
            <w:pPr>
              <w:spacing w:line="200" w:lineRule="exact"/>
            </w:pPr>
            <w:r w:rsidRPr="00612E55">
              <w:rPr>
                <w:rFonts w:ascii="Arial" w:hAnsi="Arial" w:cs="Arial"/>
                <w:b/>
                <w:bCs/>
                <w:sz w:val="48"/>
                <w:szCs w:val="48"/>
              </w:rPr>
              <w:drawing>
                <wp:inline distT="0" distB="0" distL="0" distR="0" wp14:anchorId="2690BDFF" wp14:editId="19D5B73B">
                  <wp:extent cx="2314028" cy="9531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CS New Logo.jpg"/>
                          <pic:cNvPicPr/>
                        </pic:nvPicPr>
                        <pic:blipFill>
                          <a:blip r:embed="rId10">
                            <a:extLst>
                              <a:ext uri="{28A0092B-C50C-407E-A947-70E740481C1C}">
                                <a14:useLocalDpi xmlns:a14="http://schemas.microsoft.com/office/drawing/2010/main" val="0"/>
                              </a:ext>
                            </a:extLst>
                          </a:blip>
                          <a:stretch>
                            <a:fillRect/>
                          </a:stretch>
                        </pic:blipFill>
                        <pic:spPr>
                          <a:xfrm>
                            <a:off x="0" y="0"/>
                            <a:ext cx="2372971" cy="977413"/>
                          </a:xfrm>
                          <a:prstGeom prst="rect">
                            <a:avLst/>
                          </a:prstGeom>
                        </pic:spPr>
                      </pic:pic>
                    </a:graphicData>
                  </a:graphic>
                </wp:inline>
              </w:drawing>
            </w:r>
          </w:p>
        </w:tc>
        <w:tc>
          <w:tcPr>
            <w:tcW w:w="5685" w:type="dxa"/>
            <w:vAlign w:val="bottom"/>
          </w:tcPr>
          <w:p w14:paraId="3D2D09E4" w14:textId="1259BBAB" w:rsidR="00791355" w:rsidRPr="00612E55" w:rsidRDefault="00BD7305" w:rsidP="00AA78AE">
            <w:pPr>
              <w:spacing w:before="25"/>
              <w:rPr>
                <w:sz w:val="18"/>
                <w:szCs w:val="18"/>
              </w:rPr>
            </w:pPr>
            <w:r w:rsidRPr="00612E55">
              <w:rPr>
                <w:rFonts w:ascii="Arial" w:eastAsia="Arial" w:hAnsi="Arial" w:cs="Arial"/>
                <w:b/>
                <w:i/>
                <w:iCs/>
                <w:sz w:val="28"/>
                <w:szCs w:val="28"/>
              </w:rPr>
              <w:t>TM271: Machine Learning and Deep Learning</w:t>
            </w:r>
          </w:p>
          <w:p w14:paraId="776297CD" w14:textId="6D9D0FFC" w:rsidR="00AA78AE" w:rsidRPr="00612E55" w:rsidRDefault="008B4592" w:rsidP="00044333">
            <w:pPr>
              <w:spacing w:line="480" w:lineRule="exact"/>
              <w:rPr>
                <w:rFonts w:ascii="Arial" w:eastAsia="Arial" w:hAnsi="Arial" w:cs="Arial"/>
                <w:color w:val="000080"/>
                <w:position w:val="-2"/>
                <w:sz w:val="24"/>
                <w:szCs w:val="24"/>
              </w:rPr>
            </w:pPr>
            <w:r w:rsidRPr="00612E55">
              <w:rPr>
                <w:rFonts w:ascii="Arial" w:eastAsia="Arial" w:hAnsi="Arial" w:cs="Arial"/>
                <w:color w:val="000080"/>
                <w:position w:val="-2"/>
                <w:sz w:val="24"/>
                <w:szCs w:val="24"/>
              </w:rPr>
              <mc:AlternateContent>
                <mc:Choice Requires="wps">
                  <w:drawing>
                    <wp:anchor distT="0" distB="0" distL="114300" distR="114300" simplePos="0" relativeHeight="251659264" behindDoc="0" locked="0" layoutInCell="1" allowOverlap="1" wp14:anchorId="0A80DDAE" wp14:editId="11094B39">
                      <wp:simplePos x="0" y="0"/>
                      <wp:positionH relativeFrom="column">
                        <wp:posOffset>33655</wp:posOffset>
                      </wp:positionH>
                      <wp:positionV relativeFrom="paragraph">
                        <wp:posOffset>44450</wp:posOffset>
                      </wp:positionV>
                      <wp:extent cx="3494405" cy="0"/>
                      <wp:effectExtent l="0" t="0" r="29845" b="19050"/>
                      <wp:wrapNone/>
                      <wp:docPr id="1" name="Straight Connector 1"/>
                      <wp:cNvGraphicFramePr/>
                      <a:graphic xmlns:a="http://schemas.openxmlformats.org/drawingml/2006/main">
                        <a:graphicData uri="http://schemas.microsoft.com/office/word/2010/wordprocessingShape">
                          <wps:wsp>
                            <wps:cNvCnPr/>
                            <wps:spPr>
                              <a:xfrm>
                                <a:off x="0" y="0"/>
                                <a:ext cx="349440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line id="Straight Connector 1" style="position:absolute;left:0;text-align:lef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spid="_x0000_s1026" strokecolor="#4579b8 [3044]" from="2.65pt,3.5pt" to="277.8pt,3.5pt" w14:anchorId="1FD7A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"/>
                  </w:pict>
                </mc:Fallback>
              </mc:AlternateContent>
            </w:r>
            <w:r w:rsidR="00AA78AE" w:rsidRPr="00612E55">
              <w:rPr>
                <w:rFonts w:ascii="Arial" w:eastAsia="Arial" w:hAnsi="Arial" w:cs="Arial"/>
                <w:color w:val="000080"/>
                <w:w w:val="99"/>
                <w:position w:val="-2"/>
                <w:sz w:val="24"/>
                <w:szCs w:val="24"/>
              </w:rPr>
              <w:t>Tutor-Marked</w:t>
            </w:r>
            <w:r w:rsidR="00AA78AE" w:rsidRPr="00612E55">
              <w:rPr>
                <w:rFonts w:ascii="Arial" w:eastAsia="Arial" w:hAnsi="Arial" w:cs="Arial"/>
                <w:color w:val="000080"/>
                <w:position w:val="-2"/>
                <w:sz w:val="24"/>
                <w:szCs w:val="24"/>
              </w:rPr>
              <w:t xml:space="preserve"> </w:t>
            </w:r>
            <w:r w:rsidR="00AA78AE" w:rsidRPr="00612E55">
              <w:rPr>
                <w:rFonts w:ascii="Arial" w:eastAsia="Arial" w:hAnsi="Arial" w:cs="Arial"/>
                <w:color w:val="000080"/>
                <w:w w:val="99"/>
                <w:position w:val="-2"/>
                <w:sz w:val="24"/>
                <w:szCs w:val="24"/>
              </w:rPr>
              <w:t>Assignment</w:t>
            </w:r>
            <w:r w:rsidR="00AA78AE" w:rsidRPr="00612E55">
              <w:rPr>
                <w:rFonts w:ascii="Arial" w:eastAsia="Arial" w:hAnsi="Arial" w:cs="Arial"/>
                <w:color w:val="000080"/>
                <w:position w:val="-2"/>
                <w:sz w:val="24"/>
                <w:szCs w:val="24"/>
              </w:rPr>
              <w:t xml:space="preserve"> </w:t>
            </w:r>
            <w:r w:rsidR="00FB6BF7" w:rsidRPr="00612E55">
              <w:rPr>
                <w:rFonts w:ascii="Arial" w:eastAsia="Arial" w:hAnsi="Arial" w:cs="Arial"/>
                <w:color w:val="000080"/>
                <w:position w:val="-2"/>
                <w:sz w:val="24"/>
                <w:szCs w:val="24"/>
              </w:rPr>
              <w:t xml:space="preserve">(TMA) </w:t>
            </w:r>
            <w:r w:rsidR="00CC525F" w:rsidRPr="00612E55">
              <w:rPr>
                <w:rFonts w:ascii="Arial" w:eastAsia="Arial" w:hAnsi="Arial" w:cs="Arial"/>
                <w:color w:val="000080"/>
                <w:position w:val="-2"/>
                <w:sz w:val="24"/>
                <w:szCs w:val="24"/>
              </w:rPr>
              <w:t>Spring</w:t>
            </w:r>
            <w:r w:rsidR="00AA78AE" w:rsidRPr="00612E55">
              <w:rPr>
                <w:rFonts w:ascii="Arial" w:eastAsia="Arial" w:hAnsi="Arial" w:cs="Arial"/>
                <w:color w:val="000080"/>
                <w:position w:val="-2"/>
                <w:sz w:val="24"/>
                <w:szCs w:val="24"/>
              </w:rPr>
              <w:t xml:space="preserve"> </w:t>
            </w:r>
            <w:r w:rsidR="00044333" w:rsidRPr="00612E55">
              <w:rPr>
                <w:rFonts w:ascii="Arial" w:eastAsia="Arial" w:hAnsi="Arial" w:cs="Arial"/>
                <w:color w:val="000080"/>
                <w:position w:val="-2"/>
                <w:sz w:val="24"/>
                <w:szCs w:val="24"/>
              </w:rPr>
              <w:t>2</w:t>
            </w:r>
            <w:r w:rsidR="00D737C6" w:rsidRPr="00612E55">
              <w:rPr>
                <w:rFonts w:ascii="Arial" w:eastAsia="Arial" w:hAnsi="Arial" w:cs="Arial"/>
                <w:color w:val="000080"/>
                <w:position w:val="-2"/>
                <w:sz w:val="24"/>
                <w:szCs w:val="24"/>
              </w:rPr>
              <w:t>4</w:t>
            </w:r>
            <w:r w:rsidR="00044333" w:rsidRPr="00612E55">
              <w:rPr>
                <w:rFonts w:ascii="Arial" w:eastAsia="Arial" w:hAnsi="Arial" w:cs="Arial"/>
                <w:color w:val="000080"/>
                <w:position w:val="-2"/>
                <w:sz w:val="24"/>
                <w:szCs w:val="24"/>
              </w:rPr>
              <w:t>/2</w:t>
            </w:r>
            <w:r w:rsidR="00D737C6" w:rsidRPr="00612E55">
              <w:rPr>
                <w:rFonts w:ascii="Arial" w:eastAsia="Arial" w:hAnsi="Arial" w:cs="Arial"/>
                <w:color w:val="000080"/>
                <w:position w:val="-2"/>
                <w:sz w:val="24"/>
                <w:szCs w:val="24"/>
              </w:rPr>
              <w:t>5</w:t>
            </w:r>
          </w:p>
          <w:p w14:paraId="5ED64961" w14:textId="2A56F95D" w:rsidR="00791355" w:rsidRPr="00612E55" w:rsidRDefault="00791355" w:rsidP="00AA78AE">
            <w:pPr>
              <w:spacing w:line="200" w:lineRule="exact"/>
            </w:pPr>
          </w:p>
        </w:tc>
      </w:tr>
    </w:tbl>
    <w:p w14:paraId="2C3381B4" w14:textId="644414AC" w:rsidR="00D32937" w:rsidRPr="00612E55" w:rsidRDefault="00D32937">
      <w:pPr>
        <w:spacing w:line="200" w:lineRule="exact"/>
      </w:pPr>
    </w:p>
    <w:p w14:paraId="4898B126" w14:textId="77777777" w:rsidR="00AA78AE" w:rsidRPr="00612E55" w:rsidRDefault="00AA78AE" w:rsidP="00AA78AE">
      <w:pPr>
        <w:pBdr>
          <w:top w:val="single" w:sz="4" w:space="1" w:color="auto"/>
        </w:pBdr>
        <w:spacing w:before="29" w:line="397" w:lineRule="auto"/>
        <w:ind w:left="100" w:right="20"/>
        <w:rPr>
          <w:rFonts w:ascii="Arial" w:eastAsia="Arial" w:hAnsi="Arial" w:cs="Arial"/>
          <w:b/>
          <w:sz w:val="24"/>
          <w:szCs w:val="24"/>
        </w:rPr>
      </w:pPr>
    </w:p>
    <w:p w14:paraId="7E63B2FF" w14:textId="2EAC10C8" w:rsidR="00D32937" w:rsidRPr="00612E55" w:rsidRDefault="00C81DDA" w:rsidP="00AA78AE">
      <w:pPr>
        <w:spacing w:before="29" w:line="397" w:lineRule="auto"/>
        <w:ind w:left="100" w:right="4016"/>
        <w:rPr>
          <w:rFonts w:ascii="Arial" w:eastAsia="Arial" w:hAnsi="Arial" w:cs="Arial"/>
          <w:sz w:val="28"/>
          <w:szCs w:val="28"/>
        </w:rPr>
      </w:pPr>
      <w:r w:rsidRPr="00612E55">
        <w:rPr>
          <w:rFonts w:ascii="Arial" w:eastAsia="Arial" w:hAnsi="Arial" w:cs="Arial"/>
          <w:b/>
          <w:sz w:val="24"/>
          <w:szCs w:val="24"/>
        </w:rPr>
        <w:t xml:space="preserve">Cut-Off Date: </w:t>
      </w:r>
      <w:r w:rsidRPr="00612E55">
        <w:rPr>
          <w:rFonts w:ascii="Arial" w:eastAsia="Arial" w:hAnsi="Arial" w:cs="Arial"/>
          <w:sz w:val="24"/>
          <w:szCs w:val="24"/>
        </w:rPr>
        <w:t xml:space="preserve">Based on the Published Deadline. </w:t>
      </w:r>
      <w:r w:rsidRPr="00612E55">
        <w:rPr>
          <w:rFonts w:ascii="Arial" w:eastAsia="Arial" w:hAnsi="Arial" w:cs="Arial"/>
          <w:b/>
          <w:sz w:val="24"/>
          <w:szCs w:val="24"/>
        </w:rPr>
        <w:t xml:space="preserve">Total Marks: </w:t>
      </w:r>
      <w:r w:rsidR="007024C9" w:rsidRPr="00612E55">
        <w:rPr>
          <w:rFonts w:ascii="Arial" w:eastAsia="Arial" w:hAnsi="Arial" w:cs="Arial"/>
          <w:sz w:val="24"/>
          <w:szCs w:val="24"/>
        </w:rPr>
        <w:t>100 M</w:t>
      </w:r>
      <w:r w:rsidRPr="00612E55">
        <w:rPr>
          <w:rFonts w:ascii="Arial" w:eastAsia="Arial" w:hAnsi="Arial" w:cs="Arial"/>
          <w:sz w:val="24"/>
          <w:szCs w:val="24"/>
        </w:rPr>
        <w:t xml:space="preserve">arks </w:t>
      </w:r>
      <w:r w:rsidR="007024C9" w:rsidRPr="00612E55">
        <w:rPr>
          <w:rFonts w:ascii="Arial" w:eastAsia="Arial" w:hAnsi="Arial" w:cs="Arial"/>
          <w:sz w:val="24"/>
          <w:szCs w:val="24"/>
        </w:rPr>
        <w:t>(</w:t>
      </w:r>
      <w:r w:rsidRPr="00612E55">
        <w:rPr>
          <w:rFonts w:ascii="Arial" w:eastAsia="Arial" w:hAnsi="Arial" w:cs="Arial"/>
          <w:sz w:val="24"/>
          <w:szCs w:val="24"/>
        </w:rPr>
        <w:t xml:space="preserve">turned to </w:t>
      </w:r>
      <w:r w:rsidR="00B50829" w:rsidRPr="00612E55">
        <w:rPr>
          <w:rFonts w:ascii="Arial" w:eastAsia="Arial" w:hAnsi="Arial" w:cs="Arial"/>
          <w:sz w:val="24"/>
          <w:szCs w:val="24"/>
        </w:rPr>
        <w:t>15</w:t>
      </w:r>
      <w:r w:rsidRPr="00612E55">
        <w:rPr>
          <w:rFonts w:ascii="Arial" w:eastAsia="Arial" w:hAnsi="Arial" w:cs="Arial"/>
          <w:sz w:val="24"/>
          <w:szCs w:val="24"/>
        </w:rPr>
        <w:t xml:space="preserve"> </w:t>
      </w:r>
      <w:r w:rsidR="009627BF" w:rsidRPr="00612E55">
        <w:rPr>
          <w:rFonts w:ascii="Arial" w:eastAsia="Arial" w:hAnsi="Arial" w:cs="Arial"/>
          <w:sz w:val="24"/>
          <w:szCs w:val="24"/>
        </w:rPr>
        <w:t>M</w:t>
      </w:r>
      <w:r w:rsidRPr="00612E55">
        <w:rPr>
          <w:rFonts w:ascii="Arial" w:eastAsia="Arial" w:hAnsi="Arial" w:cs="Arial"/>
          <w:sz w:val="24"/>
          <w:szCs w:val="24"/>
        </w:rPr>
        <w:t>arks</w:t>
      </w:r>
      <w:r w:rsidR="007024C9" w:rsidRPr="00612E55">
        <w:rPr>
          <w:rFonts w:ascii="Arial" w:eastAsia="Arial" w:hAnsi="Arial" w:cs="Arial"/>
          <w:sz w:val="24"/>
          <w:szCs w:val="24"/>
        </w:rPr>
        <w:t>)</w:t>
      </w:r>
      <w:r w:rsidRPr="00612E55">
        <w:rPr>
          <w:rFonts w:ascii="Arial" w:eastAsia="Arial" w:hAnsi="Arial" w:cs="Arial"/>
          <w:sz w:val="24"/>
          <w:szCs w:val="24"/>
        </w:rPr>
        <w:t xml:space="preserve"> </w:t>
      </w:r>
      <w:r w:rsidRPr="00612E55">
        <w:rPr>
          <w:rFonts w:ascii="Arial" w:eastAsia="Arial" w:hAnsi="Arial" w:cs="Arial"/>
          <w:b/>
          <w:sz w:val="28"/>
          <w:szCs w:val="28"/>
        </w:rPr>
        <w:t>Contents</w:t>
      </w:r>
    </w:p>
    <w:p w14:paraId="51D6D2FA" w14:textId="77777777" w:rsidR="00D32937" w:rsidRPr="00612E55" w:rsidRDefault="00C81DDA">
      <w:pPr>
        <w:spacing w:line="220" w:lineRule="exact"/>
        <w:ind w:left="100"/>
        <w:rPr>
          <w:rFonts w:ascii="Arial" w:eastAsia="Arial" w:hAnsi="Arial" w:cs="Arial"/>
          <w:sz w:val="22"/>
          <w:szCs w:val="22"/>
        </w:rPr>
      </w:pPr>
      <w:r w:rsidRPr="00612E55">
        <w:rPr>
          <w:rFonts w:ascii="Arial" w:eastAsia="Arial" w:hAnsi="Arial" w:cs="Arial"/>
          <w:sz w:val="22"/>
          <w:szCs w:val="22"/>
        </w:rPr>
        <w:t>Warnings and Declaration…………………………………….………………………………......1</w:t>
      </w:r>
    </w:p>
    <w:p w14:paraId="3968A1DA" w14:textId="77777777" w:rsidR="00D32937" w:rsidRPr="00612E55" w:rsidRDefault="00D32937">
      <w:pPr>
        <w:spacing w:before="2" w:line="120" w:lineRule="exact"/>
        <w:rPr>
          <w:sz w:val="12"/>
          <w:szCs w:val="12"/>
        </w:rPr>
      </w:pPr>
    </w:p>
    <w:p w14:paraId="7E160AA6" w14:textId="050D3821" w:rsidR="00D32937" w:rsidRPr="00612E55" w:rsidRDefault="003D2B4C">
      <w:pPr>
        <w:ind w:left="100"/>
        <w:rPr>
          <w:rFonts w:ascii="Arial" w:eastAsia="Arial" w:hAnsi="Arial" w:cs="Arial"/>
          <w:sz w:val="22"/>
          <w:szCs w:val="22"/>
        </w:rPr>
      </w:pPr>
      <w:r w:rsidRPr="00612E55">
        <w:rPr>
          <w:rFonts w:ascii="Arial" w:eastAsia="Arial" w:hAnsi="Arial" w:cs="Arial"/>
          <w:sz w:val="22"/>
          <w:szCs w:val="22"/>
        </w:rPr>
        <w:t>Part A</w:t>
      </w:r>
      <w:r w:rsidR="00BD7305" w:rsidRPr="00612E55">
        <w:rPr>
          <w:rFonts w:ascii="Arial" w:eastAsia="Arial" w:hAnsi="Arial" w:cs="Arial"/>
          <w:sz w:val="22"/>
          <w:szCs w:val="22"/>
        </w:rPr>
        <w:t xml:space="preserve"> .</w:t>
      </w:r>
      <w:r w:rsidRPr="00612E55">
        <w:rPr>
          <w:rFonts w:ascii="Arial" w:eastAsia="Arial" w:hAnsi="Arial" w:cs="Arial"/>
          <w:sz w:val="22"/>
          <w:szCs w:val="22"/>
        </w:rPr>
        <w:t>…..</w:t>
      </w:r>
      <w:r w:rsidR="00C81DDA" w:rsidRPr="00612E55">
        <w:rPr>
          <w:rFonts w:ascii="Arial" w:eastAsia="Arial" w:hAnsi="Arial" w:cs="Arial"/>
          <w:sz w:val="22"/>
          <w:szCs w:val="22"/>
        </w:rPr>
        <w:t>……………….………………………………….  ………………………………...…..2</w:t>
      </w:r>
    </w:p>
    <w:p w14:paraId="2EA37612" w14:textId="77777777" w:rsidR="00D32937" w:rsidRPr="00612E55" w:rsidRDefault="00D32937">
      <w:pPr>
        <w:spacing w:before="9" w:line="100" w:lineRule="exact"/>
        <w:rPr>
          <w:sz w:val="11"/>
          <w:szCs w:val="11"/>
        </w:rPr>
      </w:pPr>
    </w:p>
    <w:p w14:paraId="6791DD1E" w14:textId="115F88AA" w:rsidR="003D2B4C" w:rsidRPr="00612E55" w:rsidRDefault="003D2B4C" w:rsidP="003D2B4C">
      <w:pPr>
        <w:ind w:left="100"/>
        <w:rPr>
          <w:rFonts w:ascii="Arial" w:eastAsia="Arial" w:hAnsi="Arial" w:cs="Arial"/>
          <w:sz w:val="22"/>
          <w:szCs w:val="22"/>
        </w:rPr>
      </w:pPr>
      <w:r w:rsidRPr="00612E55">
        <w:rPr>
          <w:rFonts w:ascii="Arial" w:eastAsia="Arial" w:hAnsi="Arial" w:cs="Arial"/>
          <w:sz w:val="22"/>
          <w:szCs w:val="22"/>
        </w:rPr>
        <w:t xml:space="preserve">Part B </w:t>
      </w:r>
      <w:r w:rsidR="00BD7305" w:rsidRPr="00612E55">
        <w:rPr>
          <w:rFonts w:ascii="Arial" w:eastAsia="Arial" w:hAnsi="Arial" w:cs="Arial"/>
          <w:sz w:val="22"/>
          <w:szCs w:val="22"/>
        </w:rPr>
        <w:t>.</w:t>
      </w:r>
      <w:r w:rsidRPr="00612E55">
        <w:rPr>
          <w:rFonts w:ascii="Arial" w:eastAsia="Arial" w:hAnsi="Arial" w:cs="Arial"/>
          <w:sz w:val="22"/>
          <w:szCs w:val="22"/>
        </w:rPr>
        <w:t>…..……………….………………………………….  ………………………………...…..2</w:t>
      </w:r>
    </w:p>
    <w:p w14:paraId="61DCAD0D" w14:textId="77777777" w:rsidR="003D2B4C" w:rsidRPr="00612E55" w:rsidRDefault="003D2B4C" w:rsidP="003D2B4C">
      <w:pPr>
        <w:spacing w:before="9" w:line="100" w:lineRule="exact"/>
        <w:rPr>
          <w:sz w:val="11"/>
          <w:szCs w:val="11"/>
        </w:rPr>
      </w:pPr>
    </w:p>
    <w:p w14:paraId="69E7ADCD" w14:textId="1330E881" w:rsidR="003D2B4C" w:rsidRPr="00612E55" w:rsidRDefault="003D2B4C" w:rsidP="003D2B4C">
      <w:pPr>
        <w:ind w:left="100"/>
        <w:rPr>
          <w:rFonts w:ascii="Arial" w:eastAsia="Arial" w:hAnsi="Arial" w:cs="Arial"/>
          <w:sz w:val="22"/>
          <w:szCs w:val="22"/>
        </w:rPr>
      </w:pPr>
      <w:r w:rsidRPr="00612E55">
        <w:rPr>
          <w:rFonts w:ascii="Arial" w:eastAsia="Arial" w:hAnsi="Arial" w:cs="Arial"/>
          <w:sz w:val="22"/>
          <w:szCs w:val="22"/>
        </w:rPr>
        <w:t xml:space="preserve">Part C </w:t>
      </w:r>
      <w:r w:rsidR="00BD7305" w:rsidRPr="00612E55">
        <w:rPr>
          <w:rFonts w:ascii="Arial" w:eastAsia="Arial" w:hAnsi="Arial" w:cs="Arial"/>
          <w:sz w:val="22"/>
          <w:szCs w:val="22"/>
        </w:rPr>
        <w:t>.</w:t>
      </w:r>
      <w:r w:rsidRPr="00612E55">
        <w:rPr>
          <w:rFonts w:ascii="Arial" w:eastAsia="Arial" w:hAnsi="Arial" w:cs="Arial"/>
          <w:sz w:val="22"/>
          <w:szCs w:val="22"/>
        </w:rPr>
        <w:t>…..……………….………………………………….  ………………………………...…..</w:t>
      </w:r>
      <w:r w:rsidR="000E16A5" w:rsidRPr="00612E55">
        <w:rPr>
          <w:rFonts w:ascii="Arial" w:eastAsia="Arial" w:hAnsi="Arial" w:cs="Arial"/>
          <w:sz w:val="22"/>
          <w:szCs w:val="22"/>
        </w:rPr>
        <w:t>3</w:t>
      </w:r>
    </w:p>
    <w:p w14:paraId="780388C1" w14:textId="77777777" w:rsidR="003D2B4C" w:rsidRPr="00612E55" w:rsidRDefault="003D2B4C" w:rsidP="003D2B4C">
      <w:pPr>
        <w:spacing w:before="9" w:line="100" w:lineRule="exact"/>
        <w:rPr>
          <w:sz w:val="11"/>
          <w:szCs w:val="11"/>
        </w:rPr>
      </w:pPr>
    </w:p>
    <w:p w14:paraId="49E13D1D" w14:textId="77777777" w:rsidR="00D32937" w:rsidRPr="00612E55" w:rsidRDefault="00D32937">
      <w:pPr>
        <w:spacing w:before="5" w:line="160" w:lineRule="exact"/>
        <w:rPr>
          <w:sz w:val="17"/>
          <w:szCs w:val="17"/>
        </w:rPr>
      </w:pPr>
    </w:p>
    <w:p w14:paraId="60F24BB6" w14:textId="77777777" w:rsidR="00D32937" w:rsidRPr="00612E55" w:rsidRDefault="00D32937">
      <w:pPr>
        <w:spacing w:line="200" w:lineRule="exact"/>
      </w:pPr>
    </w:p>
    <w:p w14:paraId="4A4F7E93" w14:textId="77777777" w:rsidR="00D32937" w:rsidRPr="00612E55" w:rsidRDefault="00D32937">
      <w:pPr>
        <w:spacing w:line="200" w:lineRule="exact"/>
      </w:pPr>
    </w:p>
    <w:p w14:paraId="66B7B819" w14:textId="77777777" w:rsidR="00D32937" w:rsidRPr="00612E55" w:rsidRDefault="00C81DDA">
      <w:pPr>
        <w:ind w:left="100"/>
        <w:rPr>
          <w:rFonts w:ascii="Arial" w:eastAsia="Arial" w:hAnsi="Arial" w:cs="Arial"/>
          <w:sz w:val="24"/>
          <w:szCs w:val="24"/>
        </w:rPr>
      </w:pPr>
      <w:r w:rsidRPr="00612E55">
        <w:rPr>
          <w:rFonts w:ascii="Arial" w:eastAsia="Arial" w:hAnsi="Arial" w:cs="Arial"/>
          <w:b/>
          <w:sz w:val="24"/>
          <w:szCs w:val="24"/>
        </w:rPr>
        <w:t>Plagiarism Warning:</w:t>
      </w:r>
    </w:p>
    <w:p w14:paraId="311E8A19" w14:textId="77777777" w:rsidR="00D32937" w:rsidRPr="00612E55" w:rsidRDefault="00D32937">
      <w:pPr>
        <w:spacing w:before="5" w:line="180" w:lineRule="exact"/>
        <w:rPr>
          <w:sz w:val="18"/>
          <w:szCs w:val="18"/>
        </w:rPr>
      </w:pPr>
    </w:p>
    <w:p w14:paraId="7BA4B3F3" w14:textId="77777777" w:rsidR="00D32937" w:rsidRPr="00612E55" w:rsidRDefault="00C81DDA">
      <w:pPr>
        <w:spacing w:line="258" w:lineRule="auto"/>
        <w:ind w:left="100" w:right="165"/>
        <w:rPr>
          <w:rFonts w:ascii="Arial" w:eastAsia="Arial" w:hAnsi="Arial" w:cs="Arial"/>
          <w:sz w:val="24"/>
          <w:szCs w:val="24"/>
        </w:rPr>
      </w:pPr>
      <w:r w:rsidRPr="00612E55">
        <w:rPr>
          <w:rFonts w:ascii="Arial" w:eastAsia="Arial" w:hAnsi="Arial" w:cs="Arial"/>
          <w:sz w:val="24"/>
          <w:szCs w:val="24"/>
        </w:rPr>
        <w:t>As per AOU rules and regulations, all students are required to submit their own TMA work and avoid plagiarism. The AOU has implemented sophisticated techniques for plagiarism detection. You must provide all references in case you use and quote another person's work in your TMA. You will be penalized for any act of plagiarism as per the AOU's rules and regulations.</w:t>
      </w:r>
    </w:p>
    <w:p w14:paraId="78986D6E" w14:textId="77777777" w:rsidR="00D32937" w:rsidRPr="00612E55" w:rsidRDefault="00D32937">
      <w:pPr>
        <w:spacing w:line="200" w:lineRule="exact"/>
      </w:pPr>
    </w:p>
    <w:p w14:paraId="0AAB146B" w14:textId="77777777" w:rsidR="00D32937" w:rsidRPr="00612E55" w:rsidRDefault="00D32937">
      <w:pPr>
        <w:spacing w:before="15" w:line="280" w:lineRule="exact"/>
        <w:rPr>
          <w:sz w:val="28"/>
          <w:szCs w:val="28"/>
        </w:rPr>
      </w:pPr>
    </w:p>
    <w:p w14:paraId="603AFF4C" w14:textId="77777777" w:rsidR="00D32937" w:rsidRPr="00612E55" w:rsidRDefault="00C81DDA">
      <w:pPr>
        <w:spacing w:line="256" w:lineRule="auto"/>
        <w:ind w:left="100" w:right="77"/>
        <w:rPr>
          <w:rFonts w:ascii="Arial" w:eastAsia="Arial" w:hAnsi="Arial" w:cs="Arial"/>
          <w:sz w:val="24"/>
          <w:szCs w:val="24"/>
        </w:rPr>
      </w:pPr>
      <w:r w:rsidRPr="00612E55">
        <w:rPr>
          <w:rFonts w:ascii="Arial" w:eastAsia="Arial" w:hAnsi="Arial" w:cs="Arial"/>
          <w:b/>
          <w:sz w:val="24"/>
          <w:szCs w:val="24"/>
        </w:rPr>
        <w:t>Declaration of No Plagiarism by Student (to be signed and submitted by student with TMA work):</w:t>
      </w:r>
    </w:p>
    <w:p w14:paraId="5260E9D0" w14:textId="77777777" w:rsidR="00D32937" w:rsidRPr="00612E55" w:rsidRDefault="00D32937">
      <w:pPr>
        <w:spacing w:line="200" w:lineRule="exact"/>
      </w:pPr>
    </w:p>
    <w:p w14:paraId="6AF6BD48" w14:textId="77777777" w:rsidR="00D32937" w:rsidRPr="00612E55" w:rsidRDefault="00D32937">
      <w:pPr>
        <w:spacing w:line="200" w:lineRule="exact"/>
      </w:pPr>
    </w:p>
    <w:p w14:paraId="16C86281" w14:textId="77777777" w:rsidR="00D32937" w:rsidRPr="00612E55" w:rsidRDefault="00D32937">
      <w:pPr>
        <w:spacing w:before="4" w:line="220" w:lineRule="exact"/>
        <w:rPr>
          <w:sz w:val="22"/>
          <w:szCs w:val="22"/>
        </w:rPr>
      </w:pPr>
    </w:p>
    <w:p w14:paraId="20779F58" w14:textId="77777777" w:rsidR="00D32937" w:rsidRPr="00612E55" w:rsidRDefault="00C81DDA">
      <w:pPr>
        <w:spacing w:line="257" w:lineRule="auto"/>
        <w:ind w:left="100" w:right="147"/>
        <w:rPr>
          <w:rFonts w:ascii="Arial" w:eastAsia="Arial" w:hAnsi="Arial" w:cs="Arial"/>
          <w:sz w:val="24"/>
          <w:szCs w:val="24"/>
        </w:rPr>
      </w:pPr>
      <w:r w:rsidRPr="00612E55">
        <w:rPr>
          <w:rFonts w:ascii="Arial" w:eastAsia="Arial" w:hAnsi="Arial" w:cs="Arial"/>
          <w:sz w:val="24"/>
          <w:szCs w:val="24"/>
        </w:rPr>
        <w:t>I hereby declare that this submitted TMA work is a result of my own efforts and I have not plagiarized any other person's work. I have provided all references of information that I have used and quoted in my TMA work.</w:t>
      </w:r>
    </w:p>
    <w:p w14:paraId="2828BA74" w14:textId="77777777" w:rsidR="00D32937" w:rsidRPr="00612E55" w:rsidRDefault="00D32937">
      <w:pPr>
        <w:spacing w:before="3" w:line="160" w:lineRule="exact"/>
        <w:rPr>
          <w:sz w:val="16"/>
          <w:szCs w:val="16"/>
        </w:rPr>
      </w:pPr>
    </w:p>
    <w:p w14:paraId="664B42AD" w14:textId="24AC446F" w:rsidR="002D67C3" w:rsidRPr="00612E55" w:rsidRDefault="00C81DDA" w:rsidP="00713867">
      <w:pPr>
        <w:spacing w:line="397" w:lineRule="auto"/>
        <w:ind w:left="100" w:right="3825"/>
        <w:rPr>
          <w:rFonts w:ascii="Arial" w:eastAsia="Arial" w:hAnsi="Arial" w:cs="Arial"/>
          <w:sz w:val="24"/>
          <w:szCs w:val="24"/>
        </w:rPr>
      </w:pPr>
      <w:r w:rsidRPr="00612E55">
        <w:rPr>
          <w:rFonts w:ascii="Arial" w:eastAsia="Arial" w:hAnsi="Arial" w:cs="Arial"/>
          <w:sz w:val="24"/>
          <w:szCs w:val="24"/>
        </w:rPr>
        <w:t>Name of Student:…………………………….. Signature:…………………………………</w:t>
      </w:r>
      <w:r w:rsidR="00713867" w:rsidRPr="00612E55">
        <w:rPr>
          <w:rFonts w:ascii="Arial" w:eastAsia="Arial" w:hAnsi="Arial" w:cs="Arial"/>
          <w:sz w:val="24"/>
          <w:szCs w:val="24"/>
        </w:rPr>
        <w:t>………... Date:…………………………………………………</w:t>
      </w:r>
    </w:p>
    <w:p w14:paraId="7FCA28BE" w14:textId="1A994E29" w:rsidR="002D67C3" w:rsidRPr="00612E55" w:rsidRDefault="002D67C3">
      <w:pPr>
        <w:rPr>
          <w:rFonts w:ascii="Arial" w:eastAsia="Arial" w:hAnsi="Arial" w:cs="Arial"/>
          <w:sz w:val="24"/>
          <w:szCs w:val="24"/>
        </w:rPr>
      </w:pPr>
    </w:p>
    <w:p w14:paraId="38816E1D" w14:textId="77777777" w:rsidR="009D2EA0" w:rsidRPr="00612E55" w:rsidRDefault="009D2EA0">
      <w:pPr>
        <w:rPr>
          <w:rFonts w:ascii="Arial" w:eastAsia="Arial" w:hAnsi="Arial" w:cs="Arial"/>
          <w:b/>
          <w:sz w:val="24"/>
          <w:szCs w:val="24"/>
        </w:rPr>
      </w:pPr>
      <w:r w:rsidRPr="00612E55">
        <w:rPr>
          <w:rFonts w:ascii="Arial" w:eastAsia="Arial" w:hAnsi="Arial" w:cs="Arial"/>
          <w:b/>
          <w:sz w:val="24"/>
          <w:szCs w:val="24"/>
        </w:rPr>
        <w:br w:type="page"/>
      </w:r>
    </w:p>
    <w:p w14:paraId="657A0242"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lastRenderedPageBreak/>
        <w:t>import pandas as pd</w:t>
      </w:r>
    </w:p>
    <w:p w14:paraId="14B590F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from sklearn.preprocessing import LabelEncoder, StandardScaler</w:t>
      </w:r>
    </w:p>
    <w:p w14:paraId="14883326"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from sklearn.model_selection import train_test_split</w:t>
      </w:r>
    </w:p>
    <w:p w14:paraId="481EE83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from sklearn.ensemble import RandomForestClassifier</w:t>
      </w:r>
    </w:p>
    <w:p w14:paraId="64C01EC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from sklearn.model_selection import GridSearchCV</w:t>
      </w:r>
    </w:p>
    <w:p w14:paraId="396AE34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from sklearn.metrics import accuracy_score, precision_score, recall_score, f1_score, roc_auc_score, classification_report, confusion_matrix</w:t>
      </w:r>
    </w:p>
    <w:p w14:paraId="549F2E0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from imblearn.over_sampling import SMOTE</w:t>
      </w:r>
    </w:p>
    <w:p w14:paraId="79B6BF8D"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72DF76B6"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df = pd.read_csv("./dataset/WA_Fn-UseC_-Telco-Customer-Churn.csv")</w:t>
      </w:r>
    </w:p>
    <w:p w14:paraId="01DA12F1"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26154D8B" w14:textId="77777777" w:rsidR="00904E6A" w:rsidRPr="00612E55" w:rsidRDefault="00904E6A" w:rsidP="00612E55">
      <w:pPr>
        <w:pStyle w:val="Style1"/>
        <w:ind w:left="-576" w:right="-720"/>
      </w:pPr>
      <w:r w:rsidRPr="00612E55">
        <w:t xml:space="preserve"># Part A Loading dataset and preprocessing </w:t>
      </w:r>
    </w:p>
    <w:p w14:paraId="1A4C848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0483D30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Question No 1:</w:t>
      </w:r>
    </w:p>
    <w:p w14:paraId="50448E8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711CFE6D"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Display the names of columns</w:t>
      </w:r>
    </w:p>
    <w:p w14:paraId="00598194"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print(df.columns)</w:t>
      </w:r>
    </w:p>
    <w:p w14:paraId="04CCC67D"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3EE753F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Display the number of rows and columns (rows, columns)</w:t>
      </w:r>
    </w:p>
    <w:p w14:paraId="4B8D3FE6"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print(df.shape)</w:t>
      </w:r>
    </w:p>
    <w:p w14:paraId="04D9365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1C069501"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The first 10 rows</w:t>
      </w:r>
    </w:p>
    <w:p w14:paraId="438F025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print(df.head(10))</w:t>
      </w:r>
    </w:p>
    <w:p w14:paraId="60594ED8"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5D3297B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The last 10 rows</w:t>
      </w:r>
    </w:p>
    <w:p w14:paraId="78F46E1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print(df.tail(10))</w:t>
      </w:r>
    </w:p>
    <w:p w14:paraId="542FBA2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460434C4"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2A69268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Question No 2:</w:t>
      </w:r>
    </w:p>
    <w:p w14:paraId="1EF9103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53F101A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Display basic statistics of the dataset</w:t>
      </w:r>
    </w:p>
    <w:p w14:paraId="5FD82E91"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print(df.describe())</w:t>
      </w:r>
    </w:p>
    <w:p w14:paraId="037F498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45351D4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identifying the missing data</w:t>
      </w:r>
    </w:p>
    <w:p w14:paraId="21B221F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print(df.dtypes)</w:t>
      </w:r>
    </w:p>
    <w:p w14:paraId="49CCBD8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print(df.isnull().sum()) # There in no missing data</w:t>
      </w:r>
    </w:p>
    <w:p w14:paraId="4E9050A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11737B6D"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color w:val="00B050"/>
          <w:sz w:val="24"/>
          <w:szCs w:val="24"/>
        </w:rPr>
        <w:t>### Identifying imbalanced data in Churn column</w:t>
      </w:r>
    </w:p>
    <w:p w14:paraId="1652CD22"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print(df['Churn'].value_counts(normalize=True)) </w:t>
      </w:r>
      <w:r w:rsidRPr="00612E55">
        <w:rPr>
          <w:rFonts w:ascii="Courier New" w:eastAsia="Arial" w:hAnsi="Courier New" w:cs="Courier New"/>
          <w:b/>
          <w:color w:val="00B050"/>
          <w:sz w:val="24"/>
          <w:szCs w:val="24"/>
        </w:rPr>
        <w:t># 26.5% of the customers have churned, while 73.5% have not churned.</w:t>
      </w:r>
    </w:p>
    <w:p w14:paraId="01943E3D"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2F245612"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Question No 3:</w:t>
      </w:r>
    </w:p>
    <w:p w14:paraId="2006B4F4"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3C58AD66"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Handling TotalCharges =&gt; it has object dtype, so i'll Convert it to numirec values</w:t>
      </w:r>
    </w:p>
    <w:p w14:paraId="3100FF74"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print(df['TotalCharges'].unique()) # Before Converting</w:t>
      </w:r>
    </w:p>
    <w:p w14:paraId="0E54DBC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df['TotalCharges'] = pd.to_numeric(df['TotalCharges'], errors='coerce')</w:t>
      </w:r>
    </w:p>
    <w:p w14:paraId="687F7A6A" w14:textId="1859A59F"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df['TotalCharges'] =</w:t>
      </w:r>
      <w:r w:rsidR="00612E55">
        <w:rPr>
          <w:rFonts w:ascii="Courier New" w:eastAsia="Arial" w:hAnsi="Courier New" w:cs="Courier New"/>
          <w:b/>
          <w:sz w:val="24"/>
          <w:szCs w:val="24"/>
        </w:rPr>
        <w:t xml:space="preserve"> </w:t>
      </w:r>
      <w:r w:rsidRPr="00612E55">
        <w:rPr>
          <w:rFonts w:ascii="Courier New" w:eastAsia="Arial" w:hAnsi="Courier New" w:cs="Courier New"/>
          <w:b/>
          <w:sz w:val="24"/>
          <w:szCs w:val="24"/>
        </w:rPr>
        <w:t>df['TotalCharges'].fillna(df['TotalCharges'].median())</w:t>
      </w:r>
    </w:p>
    <w:p w14:paraId="7D8825A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print(df['TotalCharges'].unique()) # After Converting</w:t>
      </w:r>
    </w:p>
    <w:p w14:paraId="6B1935C8"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413129D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lastRenderedPageBreak/>
        <w:t>### There is no need for customerID column in prediction, so i'll drop it</w:t>
      </w:r>
    </w:p>
    <w:p w14:paraId="161E5A5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df.drop('customerID', axis=1, inplace=True)</w:t>
      </w:r>
    </w:p>
    <w:p w14:paraId="257CC1E1"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print(df.columns) # customerID column is dropped</w:t>
      </w:r>
    </w:p>
    <w:p w14:paraId="3E269B6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6A24568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Encode categorical features using one-hot encoding</w:t>
      </w:r>
    </w:p>
    <w:p w14:paraId="0F18FF12" w14:textId="352F334C"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categorical_features = df.select_dtypes(include=['object']).columns.tolist()</w:t>
      </w:r>
    </w:p>
    <w:p w14:paraId="4CFE109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categorical_features.remove('Churn') # Remove the label</w:t>
      </w:r>
    </w:p>
    <w:p w14:paraId="49CF031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df = pd.get_dummies(df, columns=categorical_features, drop_first=True) # One-hot encoding</w:t>
      </w:r>
    </w:p>
    <w:p w14:paraId="25B55BF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df = df.astype({col: int for col in df.columns if df[col].dtype == 'bool'}) # Converting the True and False values to 0s and 1s</w:t>
      </w:r>
    </w:p>
    <w:p w14:paraId="39962D2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print(df.head()) </w:t>
      </w:r>
    </w:p>
    <w:p w14:paraId="514F3F3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6839A342"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Encode the lebel (yes = 1, no = 0)</w:t>
      </w:r>
    </w:p>
    <w:p w14:paraId="0638F93D"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label_encoder = LabelEncoder()</w:t>
      </w:r>
    </w:p>
    <w:p w14:paraId="52BE5FF7"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df['Churn'] = label_encoder.fit_transform(df['Churn'])</w:t>
      </w:r>
    </w:p>
    <w:p w14:paraId="6C74798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print(df['Churn']) # Encoded</w:t>
      </w:r>
    </w:p>
    <w:p w14:paraId="4B66C7A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4105E72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612E55">
        <w:rPr>
          <w:rFonts w:ascii="Courier New" w:eastAsia="Arial" w:hAnsi="Courier New" w:cs="Courier New"/>
          <w:b/>
          <w:color w:val="00B050"/>
          <w:sz w:val="24"/>
          <w:szCs w:val="24"/>
        </w:rPr>
        <w:t>### Normalize numerical features</w:t>
      </w:r>
    </w:p>
    <w:p w14:paraId="1A8261D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scaler = StandardScaler()</w:t>
      </w:r>
    </w:p>
    <w:p w14:paraId="16F073A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numerical_features = ['tenure', 'MonthlyCharges', 'TotalCharges']</w:t>
      </w:r>
    </w:p>
    <w:p w14:paraId="2191EC38"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df[numerical_features] = scaler.fit_transform(df[numerical_features])</w:t>
      </w:r>
    </w:p>
    <w:p w14:paraId="761FE14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401359AF"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Split the Data into Dependent and Independent Variables</w:t>
      </w:r>
    </w:p>
    <w:p w14:paraId="41645B3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x = df.drop('Churn', axis=1).copy()</w:t>
      </w:r>
    </w:p>
    <w:p w14:paraId="420C92F1"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y = df['Churn'].copy()</w:t>
      </w:r>
    </w:p>
    <w:p w14:paraId="776DFD57"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print(x)</w:t>
      </w:r>
    </w:p>
    <w:p w14:paraId="519CF1F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print(y)</w:t>
      </w:r>
    </w:p>
    <w:p w14:paraId="0CFC224C"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p>
    <w:p w14:paraId="3FBC779B"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Question No 4</w:t>
      </w:r>
    </w:p>
    <w:p w14:paraId="3C453F6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x_train, x_test, y_train, y_test = train_test_split(</w:t>
      </w:r>
    </w:p>
    <w:p w14:paraId="479E91A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x, y, test_size=0.2, random_state=42, stratify=y</w:t>
      </w:r>
    </w:p>
    <w:p w14:paraId="2945E2A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w:t>
      </w:r>
    </w:p>
    <w:p w14:paraId="7915ACC2"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4F918B3B"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Apply SMOTE</w:t>
      </w:r>
    </w:p>
    <w:p w14:paraId="1D9740E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smote = SMOTE(random_state=42)</w:t>
      </w:r>
    </w:p>
    <w:p w14:paraId="4EA1E264"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x_train_resampled, y_train_resampled = smote.fit_resample(x_train, y_train)</w:t>
      </w:r>
    </w:p>
    <w:p w14:paraId="3376F59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print(y_train_resampled.value_counts())</w:t>
      </w:r>
    </w:p>
    <w:p w14:paraId="75B769F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1869A5C4"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88761D">
        <w:rPr>
          <w:rFonts w:ascii="Courier New" w:eastAsia="Arial" w:hAnsi="Courier New" w:cs="Courier New"/>
          <w:b/>
          <w:color w:val="00B050"/>
          <w:sz w:val="24"/>
          <w:szCs w:val="24"/>
        </w:rPr>
        <w:t>## Question No 5</w:t>
      </w:r>
    </w:p>
    <w:p w14:paraId="2809131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7F2F213D"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I'll use random forest Beacause of:</w:t>
      </w:r>
    </w:p>
    <w:p w14:paraId="4E1B1BF8"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- 1. It can handle both numerical and categorical data.</w:t>
      </w:r>
    </w:p>
    <w:p w14:paraId="010CC7D9"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- 2. It is robust to overfitting.</w:t>
      </w:r>
    </w:p>
    <w:p w14:paraId="625B7FA2"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- 3. It can handle imbalanced datasets well.</w:t>
      </w:r>
    </w:p>
    <w:p w14:paraId="6B3C65B5"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- 4. Insensitive for scaling</w:t>
      </w:r>
    </w:p>
    <w:p w14:paraId="0716BFB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0EC5F680"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Train the Random Forest Classifier</w:t>
      </w:r>
    </w:p>
    <w:p w14:paraId="5B8E3B41"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rf_clf = RandomForestClassifier(n_estimators=100, random_state=42)</w:t>
      </w:r>
    </w:p>
    <w:p w14:paraId="7A8413A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lastRenderedPageBreak/>
        <w:t>rf_clf.fit(x_train_resampled, y_train_resampled)</w:t>
      </w:r>
    </w:p>
    <w:p w14:paraId="37F24B0D"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65360ED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65E4DF4B"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Question No 6</w:t>
      </w:r>
    </w:p>
    <w:p w14:paraId="18572421"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y_pred = rf_clf.predict(x_test)</w:t>
      </w:r>
    </w:p>
    <w:p w14:paraId="6211BE5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y_pred_proba = rf_clf.predict_proba(x_test)[:, 1]  # For AUC-ROC</w:t>
      </w:r>
    </w:p>
    <w:p w14:paraId="5DBFB37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1E55E934"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Metrics</w:t>
      </w:r>
    </w:p>
    <w:p w14:paraId="60E0301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accuracy = accuracy_score(y_test, y_pred)</w:t>
      </w:r>
    </w:p>
    <w:p w14:paraId="13A248D7"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precision = precision_score(y_test, y_pred)</w:t>
      </w:r>
    </w:p>
    <w:p w14:paraId="53D10917"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recall = recall_score(y_test, y_pred)</w:t>
      </w:r>
    </w:p>
    <w:p w14:paraId="15569EE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f1 = f1_score(y_test, y_pred)</w:t>
      </w:r>
    </w:p>
    <w:p w14:paraId="371B052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auc = roc_auc_score(y_test, y_pred_proba)</w:t>
      </w:r>
    </w:p>
    <w:p w14:paraId="22A2292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421076A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print("Confusion Matrix:\n", confusion_matrix(y_test, y_pred))</w:t>
      </w:r>
    </w:p>
    <w:p w14:paraId="0CA5EB0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print("\nClassification Report:\n", classification_report(y_test, y_pred))</w:t>
      </w:r>
    </w:p>
    <w:p w14:paraId="5436EC2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print(f"Accuracy: {accuracy:.4f}")</w:t>
      </w:r>
    </w:p>
    <w:p w14:paraId="5A0F326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print(f"Precision: {precision:.4f}")</w:t>
      </w:r>
    </w:p>
    <w:p w14:paraId="140D217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print(f"Recall: {recall:.4f}")</w:t>
      </w:r>
    </w:p>
    <w:p w14:paraId="56C889DF"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print(f"F1-score: {f1:.4f}")</w:t>
      </w:r>
    </w:p>
    <w:p w14:paraId="665E1517"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print(f"AUC-ROC: {auc:.4f}")</w:t>
      </w:r>
    </w:p>
    <w:p w14:paraId="425BEE78"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5BD846A3"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Accuracy will be misleading because of the imbalanced data</w:t>
      </w:r>
    </w:p>
    <w:p w14:paraId="131ABB47"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xml:space="preserve">### when missing a churner means losing a customer, for that recall will be more important </w:t>
      </w:r>
    </w:p>
    <w:p w14:paraId="038F4107" w14:textId="77777777" w:rsidR="00904E6A" w:rsidRPr="0088761D" w:rsidRDefault="00904E6A" w:rsidP="00612E55">
      <w:pPr>
        <w:pStyle w:val="ListParagraph"/>
        <w:shd w:val="clear" w:color="auto" w:fill="F2F2F2" w:themeFill="background1" w:themeFillShade="F2"/>
        <w:ind w:left="-576" w:right="-720"/>
        <w:rPr>
          <w:rFonts w:ascii="Courier New" w:eastAsia="Arial" w:hAnsi="Courier New" w:cs="Courier New"/>
          <w:b/>
          <w:color w:val="00B050"/>
          <w:sz w:val="24"/>
          <w:szCs w:val="24"/>
        </w:rPr>
      </w:pPr>
      <w:r w:rsidRPr="0088761D">
        <w:rPr>
          <w:rFonts w:ascii="Courier New" w:eastAsia="Arial" w:hAnsi="Courier New" w:cs="Courier New"/>
          <w:b/>
          <w:color w:val="00B050"/>
          <w:sz w:val="24"/>
          <w:szCs w:val="24"/>
        </w:rPr>
        <w:t>### It measures how many actual churners were correctly predicted</w:t>
      </w:r>
    </w:p>
    <w:p w14:paraId="29BE5FC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076DB5B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88761D">
        <w:rPr>
          <w:rFonts w:ascii="Courier New" w:eastAsia="Arial" w:hAnsi="Courier New" w:cs="Courier New"/>
          <w:b/>
          <w:color w:val="00B050"/>
          <w:sz w:val="24"/>
          <w:szCs w:val="24"/>
        </w:rPr>
        <w:t>## Question No 7</w:t>
      </w:r>
    </w:p>
    <w:p w14:paraId="16E094C2"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param_grid = {</w:t>
      </w:r>
    </w:p>
    <w:p w14:paraId="40B78C3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'n_estimators': [100, 200],</w:t>
      </w:r>
    </w:p>
    <w:p w14:paraId="5C8A636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'max_depth': [10, 20, None],</w:t>
      </w:r>
    </w:p>
    <w:p w14:paraId="44156A2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'min_samples_split': [2, 5],</w:t>
      </w:r>
    </w:p>
    <w:p w14:paraId="0496F374"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'min_samples_leaf': [1, 2],</w:t>
      </w:r>
    </w:p>
    <w:p w14:paraId="2E0657F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'max_features': ['sqrt', 'log2'],</w:t>
      </w:r>
    </w:p>
    <w:p w14:paraId="4469B317"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'bootstrap': [True]</w:t>
      </w:r>
    </w:p>
    <w:p w14:paraId="260845B6"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w:t>
      </w:r>
    </w:p>
    <w:p w14:paraId="26670E1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5A9554D0"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rf= RandomForestClassifier(random_state=42)</w:t>
      </w:r>
    </w:p>
    <w:p w14:paraId="2DE3871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0CC1EA1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grid_search  = GridSearchCV(</w:t>
      </w:r>
    </w:p>
    <w:p w14:paraId="063EA72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estimator=rf,</w:t>
      </w:r>
    </w:p>
    <w:p w14:paraId="2C9EAC54"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param_grid=param_grid,</w:t>
      </w:r>
    </w:p>
    <w:p w14:paraId="5E45D85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cv=5,</w:t>
      </w:r>
    </w:p>
    <w:p w14:paraId="3889B34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scoring='f1',</w:t>
      </w:r>
    </w:p>
    <w:p w14:paraId="15AEDE8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n_jobs=-1,</w:t>
      </w:r>
    </w:p>
    <w:p w14:paraId="709B4B3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verbose=1</w:t>
      </w:r>
    </w:p>
    <w:p w14:paraId="10A2427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w:t>
      </w:r>
    </w:p>
    <w:p w14:paraId="3BDCD13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2153A3E5"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grid_search.fit(x_train_resampled, y_train_resampled)</w:t>
      </w:r>
    </w:p>
    <w:p w14:paraId="20C34B68"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7F3085A2"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0383822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best_rf_grid = grid_search.best_estimator_</w:t>
      </w:r>
    </w:p>
    <w:p w14:paraId="6725C898"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print("Best Parameters Found:\n", grid_search.best_params_)</w:t>
      </w:r>
    </w:p>
    <w:p w14:paraId="2F8D5DA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5D4F128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def evaluate_model(name, model, x_test, y_test):</w:t>
      </w:r>
    </w:p>
    <w:p w14:paraId="3D87BC96"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y_pred = model.predict(x_test)</w:t>
      </w:r>
    </w:p>
    <w:p w14:paraId="1B5A88A8"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y_pred_proba = model.predict_proba(x_test)[:, 1]</w:t>
      </w:r>
    </w:p>
    <w:p w14:paraId="7B39576A"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61DB7B29"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print(f"--- {name} ---")</w:t>
      </w:r>
    </w:p>
    <w:p w14:paraId="3C10C543"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print("Accuracy:", accuracy_score(y_test, y_pred))</w:t>
      </w:r>
    </w:p>
    <w:p w14:paraId="6A6C6E5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print("Precision:", precision_score(y_test, y_pred))</w:t>
      </w:r>
    </w:p>
    <w:p w14:paraId="5CD2A326"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print("Recall:", recall_score(y_test, y_pred))</w:t>
      </w:r>
    </w:p>
    <w:p w14:paraId="17C9DFF2"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print("F1 Score:", f1_score(y_test, y_pred))</w:t>
      </w:r>
    </w:p>
    <w:p w14:paraId="36A0F30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print("AUC-ROC:", roc_auc_score(y_test, y_pred_proba))</w:t>
      </w:r>
    </w:p>
    <w:p w14:paraId="5798ECAC"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 xml:space="preserve">    print("Classification Report:\n", classification_report(y_test, y_pred))</w:t>
      </w:r>
    </w:p>
    <w:p w14:paraId="20BC701B"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78258BAE"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evaluate_model("Original Random Forest", rf_clf, x_test, y_test)</w:t>
      </w:r>
    </w:p>
    <w:p w14:paraId="536C842D" w14:textId="77777777" w:rsidR="00904E6A" w:rsidRPr="00612E55"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74D3435D" w14:textId="40EC1541" w:rsidR="00780F18" w:rsidRDefault="00904E6A" w:rsidP="00612E55">
      <w:pPr>
        <w:pStyle w:val="ListParagraph"/>
        <w:shd w:val="clear" w:color="auto" w:fill="F2F2F2" w:themeFill="background1" w:themeFillShade="F2"/>
        <w:ind w:left="-576" w:right="-720"/>
        <w:rPr>
          <w:rFonts w:ascii="Courier New" w:eastAsia="Arial" w:hAnsi="Courier New" w:cs="Courier New"/>
          <w:b/>
          <w:sz w:val="24"/>
          <w:szCs w:val="24"/>
        </w:rPr>
      </w:pPr>
      <w:r w:rsidRPr="00612E55">
        <w:rPr>
          <w:rFonts w:ascii="Courier New" w:eastAsia="Arial" w:hAnsi="Courier New" w:cs="Courier New"/>
          <w:b/>
          <w:sz w:val="24"/>
          <w:szCs w:val="24"/>
        </w:rPr>
        <w:t>evaluate_model("Tuned Random Forest", best_rf_grid, x_test, y_test)</w:t>
      </w:r>
    </w:p>
    <w:p w14:paraId="10DCECF3" w14:textId="77777777" w:rsidR="0088761D" w:rsidRDefault="0088761D" w:rsidP="00612E55">
      <w:pPr>
        <w:pStyle w:val="ListParagraph"/>
        <w:shd w:val="clear" w:color="auto" w:fill="F2F2F2" w:themeFill="background1" w:themeFillShade="F2"/>
        <w:ind w:left="-576" w:right="-720"/>
        <w:rPr>
          <w:rFonts w:ascii="Courier New" w:eastAsia="Arial" w:hAnsi="Courier New" w:cs="Courier New"/>
          <w:b/>
          <w:sz w:val="24"/>
          <w:szCs w:val="24"/>
        </w:rPr>
      </w:pPr>
    </w:p>
    <w:p w14:paraId="328D6C73" w14:textId="77777777" w:rsidR="0088761D" w:rsidRDefault="0088761D" w:rsidP="0088761D">
      <w:pPr>
        <w:rPr>
          <w:rFonts w:ascii="Courier New" w:eastAsia="Arial" w:hAnsi="Courier New" w:cs="Courier New"/>
          <w:b/>
          <w:sz w:val="24"/>
          <w:szCs w:val="24"/>
        </w:rPr>
      </w:pPr>
    </w:p>
    <w:p w14:paraId="22A497BD" w14:textId="2D645AEF" w:rsidR="0088761D" w:rsidRDefault="0088761D" w:rsidP="0088761D">
      <w:pPr>
        <w:rPr>
          <w:rFonts w:eastAsia="Arial"/>
        </w:rPr>
      </w:pPr>
      <w:r>
        <w:rPr>
          <w:rFonts w:ascii="Courier New" w:eastAsia="Arial" w:hAnsi="Courier New" w:cs="Courier New"/>
          <w:b/>
          <w:sz w:val="24"/>
          <w:szCs w:val="24"/>
        </w:rPr>
        <w:lastRenderedPageBreak/>
        <w:drawing>
          <wp:anchor distT="0" distB="0" distL="114300" distR="114300" simplePos="0" relativeHeight="251660288" behindDoc="1" locked="0" layoutInCell="1" allowOverlap="1" wp14:anchorId="7E014821" wp14:editId="6013710A">
            <wp:simplePos x="0" y="0"/>
            <wp:positionH relativeFrom="margin">
              <wp:align>right</wp:align>
            </wp:positionH>
            <wp:positionV relativeFrom="paragraph">
              <wp:posOffset>0</wp:posOffset>
            </wp:positionV>
            <wp:extent cx="6070600" cy="7574915"/>
            <wp:effectExtent l="0" t="0" r="6350" b="6985"/>
            <wp:wrapSquare wrapText="bothSides"/>
            <wp:docPr id="1130947168"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47168" name="Picture 2" descr="A screenshot of a computer&#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070600" cy="7574915"/>
                    </a:xfrm>
                    <a:prstGeom prst="rect">
                      <a:avLst/>
                    </a:prstGeom>
                  </pic:spPr>
                </pic:pic>
              </a:graphicData>
            </a:graphic>
          </wp:anchor>
        </w:drawing>
      </w:r>
    </w:p>
    <w:p w14:paraId="4797A47A" w14:textId="77777777" w:rsidR="0088761D" w:rsidRDefault="0088761D" w:rsidP="0088761D">
      <w:pPr>
        <w:ind w:firstLine="720"/>
        <w:rPr>
          <w:rFonts w:eastAsia="Arial"/>
        </w:rPr>
      </w:pPr>
    </w:p>
    <w:p w14:paraId="2B558972" w14:textId="77777777" w:rsidR="0088761D" w:rsidRDefault="0088761D" w:rsidP="0088761D">
      <w:pPr>
        <w:ind w:firstLine="720"/>
        <w:rPr>
          <w:rFonts w:eastAsia="Arial"/>
        </w:rPr>
      </w:pPr>
    </w:p>
    <w:p w14:paraId="492B59E1" w14:textId="77777777" w:rsidR="0088761D" w:rsidRDefault="0088761D" w:rsidP="0088761D">
      <w:pPr>
        <w:ind w:firstLine="720"/>
        <w:rPr>
          <w:rFonts w:eastAsia="Arial"/>
        </w:rPr>
      </w:pPr>
    </w:p>
    <w:p w14:paraId="42008E87" w14:textId="77777777" w:rsidR="0088761D" w:rsidRDefault="0088761D" w:rsidP="0088761D">
      <w:pPr>
        <w:ind w:firstLine="720"/>
        <w:rPr>
          <w:rFonts w:eastAsia="Arial"/>
        </w:rPr>
      </w:pPr>
    </w:p>
    <w:p w14:paraId="0E3F3CF5" w14:textId="77777777" w:rsidR="0088761D" w:rsidRDefault="0088761D" w:rsidP="0088761D">
      <w:pPr>
        <w:ind w:firstLine="720"/>
        <w:rPr>
          <w:rFonts w:eastAsia="Arial"/>
        </w:rPr>
      </w:pPr>
    </w:p>
    <w:p w14:paraId="72FD92A8" w14:textId="77777777" w:rsidR="0088761D" w:rsidRDefault="0088761D" w:rsidP="0088761D">
      <w:pPr>
        <w:ind w:firstLine="720"/>
        <w:rPr>
          <w:rFonts w:eastAsia="Arial"/>
        </w:rPr>
      </w:pPr>
    </w:p>
    <w:p w14:paraId="1F18A71A" w14:textId="11159182" w:rsidR="0088761D" w:rsidRDefault="0088761D" w:rsidP="0088761D">
      <w:pPr>
        <w:rPr>
          <w:rFonts w:ascii="Arial" w:eastAsia="Arial" w:hAnsi="Arial" w:cs="Arial"/>
          <w:b/>
          <w:sz w:val="24"/>
          <w:szCs w:val="24"/>
        </w:rPr>
      </w:pPr>
      <w:r>
        <w:rPr>
          <w:rFonts w:ascii="Arial" w:eastAsia="Arial" w:hAnsi="Arial" w:cs="Arial"/>
          <w:b/>
          <w:sz w:val="24"/>
          <w:szCs w:val="24"/>
        </w:rPr>
        <w:lastRenderedPageBreak/>
        <w:t>Part C:</w:t>
      </w:r>
    </w:p>
    <w:p w14:paraId="6115F07B" w14:textId="77777777" w:rsidR="002662DB" w:rsidRDefault="002662DB" w:rsidP="0088761D">
      <w:pPr>
        <w:rPr>
          <w:rFonts w:ascii="Arial" w:eastAsia="Arial" w:hAnsi="Arial" w:cs="Arial"/>
          <w:b/>
          <w:sz w:val="24"/>
          <w:szCs w:val="24"/>
        </w:rPr>
      </w:pPr>
    </w:p>
    <w:p w14:paraId="1A6E9220" w14:textId="4AA35ADF" w:rsidR="002662DB" w:rsidRDefault="002662DB" w:rsidP="0088761D">
      <w:pPr>
        <w:rPr>
          <w:rFonts w:ascii="Arial" w:eastAsia="Arial" w:hAnsi="Arial" w:cs="Arial"/>
          <w:b/>
          <w:sz w:val="24"/>
          <w:szCs w:val="24"/>
        </w:rPr>
      </w:pPr>
      <w:r>
        <w:rPr>
          <w:rFonts w:ascii="Arial" w:eastAsia="Arial" w:hAnsi="Arial" w:cs="Arial"/>
          <w:b/>
          <w:sz w:val="24"/>
          <w:szCs w:val="24"/>
        </w:rPr>
        <w:t>Certificate:</w:t>
      </w:r>
    </w:p>
    <w:p w14:paraId="36A450DB" w14:textId="2E26EBC8" w:rsidR="002662DB" w:rsidRPr="00612E55" w:rsidRDefault="00CB08DE" w:rsidP="00CB08DE">
      <w:pPr>
        <w:jc w:val="center"/>
        <w:rPr>
          <w:rFonts w:ascii="Arial" w:eastAsia="Arial" w:hAnsi="Arial" w:cs="Arial"/>
          <w:sz w:val="24"/>
          <w:szCs w:val="24"/>
        </w:rPr>
      </w:pPr>
      <w:r>
        <w:rPr>
          <w:rFonts w:ascii="Arial" w:eastAsia="Arial" w:hAnsi="Arial" w:cs="Arial"/>
          <w:sz w:val="24"/>
          <w:szCs w:val="24"/>
        </w:rPr>
        <w:object w:dxaOrig="2881" w:dyaOrig="816" w14:anchorId="0DBE9AC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65" type="#_x0000_t75" style="width:208.2pt;height:70.2pt" o:ole="">
            <v:imagedata r:id="rId12" o:title=""/>
          </v:shape>
          <o:OLEObject Type="Embed" ProgID="Package" ShapeID="_x0000_i1065" DrawAspect="Content" ObjectID="_1807544478" r:id="rId13"/>
        </w:object>
      </w:r>
    </w:p>
    <w:p w14:paraId="1D48C855" w14:textId="33D293BA" w:rsidR="002662DB" w:rsidRDefault="002662DB" w:rsidP="002662DB">
      <w:pPr>
        <w:rPr>
          <w:rFonts w:eastAsia="Arial"/>
        </w:rPr>
      </w:pPr>
      <w:r>
        <w:rPr>
          <w:rFonts w:eastAsia="Arial"/>
        </w:rPr>
        <w:drawing>
          <wp:anchor distT="0" distB="0" distL="114300" distR="114300" simplePos="0" relativeHeight="251661312" behindDoc="1" locked="0" layoutInCell="1" allowOverlap="1" wp14:anchorId="69C5078A" wp14:editId="102B0314">
            <wp:simplePos x="0" y="0"/>
            <wp:positionH relativeFrom="margin">
              <wp:align>left</wp:align>
            </wp:positionH>
            <wp:positionV relativeFrom="paragraph">
              <wp:posOffset>214630</wp:posOffset>
            </wp:positionV>
            <wp:extent cx="6101080" cy="4833620"/>
            <wp:effectExtent l="0" t="0" r="0" b="5080"/>
            <wp:wrapTight wrapText="bothSides">
              <wp:wrapPolygon edited="0">
                <wp:start x="0" y="0"/>
                <wp:lineTo x="0" y="21538"/>
                <wp:lineTo x="21515" y="21538"/>
                <wp:lineTo x="21515" y="0"/>
                <wp:lineTo x="0" y="0"/>
              </wp:wrapPolygon>
            </wp:wrapTight>
            <wp:docPr id="1984489395" name="Picture 3" descr="A certificate with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489395" name="Picture 3" descr="A certificate with a logo&#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6101080" cy="4833620"/>
                    </a:xfrm>
                    <a:prstGeom prst="rect">
                      <a:avLst/>
                    </a:prstGeom>
                  </pic:spPr>
                </pic:pic>
              </a:graphicData>
            </a:graphic>
          </wp:anchor>
        </w:drawing>
      </w:r>
    </w:p>
    <w:p w14:paraId="552F6669" w14:textId="77777777" w:rsidR="00CB08DE" w:rsidRPr="00CB08DE" w:rsidRDefault="00CB08DE" w:rsidP="00CB08DE">
      <w:pPr>
        <w:rPr>
          <w:rFonts w:eastAsia="Arial"/>
        </w:rPr>
      </w:pPr>
    </w:p>
    <w:p w14:paraId="53595D07" w14:textId="77777777" w:rsidR="00CB08DE" w:rsidRDefault="00CB08DE" w:rsidP="00CB08DE">
      <w:pPr>
        <w:rPr>
          <w:rFonts w:eastAsia="Arial"/>
        </w:rPr>
      </w:pPr>
    </w:p>
    <w:p w14:paraId="7C6340A0" w14:textId="77777777" w:rsidR="00CB08DE" w:rsidRDefault="00CB08DE" w:rsidP="00CB08DE">
      <w:pPr>
        <w:rPr>
          <w:rFonts w:eastAsia="Arial"/>
        </w:rPr>
      </w:pPr>
    </w:p>
    <w:p w14:paraId="2594F178" w14:textId="77777777" w:rsidR="00CB08DE" w:rsidRDefault="00CB08DE" w:rsidP="00CB08DE">
      <w:pPr>
        <w:rPr>
          <w:rFonts w:eastAsia="Arial"/>
        </w:rPr>
      </w:pPr>
    </w:p>
    <w:p w14:paraId="4F06B6EB" w14:textId="77777777" w:rsidR="00CB08DE" w:rsidRDefault="00CB08DE" w:rsidP="00CB08DE">
      <w:pPr>
        <w:rPr>
          <w:rFonts w:eastAsia="Arial"/>
        </w:rPr>
      </w:pPr>
    </w:p>
    <w:p w14:paraId="6B0141C6" w14:textId="77777777" w:rsidR="00CB08DE" w:rsidRDefault="00CB08DE" w:rsidP="00CB08DE">
      <w:pPr>
        <w:rPr>
          <w:rFonts w:eastAsia="Arial"/>
        </w:rPr>
      </w:pPr>
    </w:p>
    <w:p w14:paraId="3EE2915F" w14:textId="77777777" w:rsidR="00CB08DE" w:rsidRDefault="00CB08DE" w:rsidP="00CB08DE">
      <w:pPr>
        <w:rPr>
          <w:rFonts w:eastAsia="Arial"/>
        </w:rPr>
      </w:pPr>
    </w:p>
    <w:p w14:paraId="4E2BB999" w14:textId="77777777" w:rsidR="00CB08DE" w:rsidRDefault="00CB08DE" w:rsidP="00CB08DE">
      <w:pPr>
        <w:rPr>
          <w:rFonts w:eastAsia="Arial"/>
        </w:rPr>
      </w:pPr>
    </w:p>
    <w:p w14:paraId="76C8DECF" w14:textId="77777777" w:rsidR="00CB08DE" w:rsidRDefault="00CB08DE" w:rsidP="00CB08DE">
      <w:pPr>
        <w:rPr>
          <w:rFonts w:eastAsia="Arial"/>
        </w:rPr>
      </w:pPr>
    </w:p>
    <w:p w14:paraId="30528FC2" w14:textId="77777777" w:rsidR="00CB08DE" w:rsidRDefault="00CB08DE" w:rsidP="00CB08DE">
      <w:pPr>
        <w:rPr>
          <w:rFonts w:eastAsia="Arial"/>
        </w:rPr>
      </w:pPr>
    </w:p>
    <w:p w14:paraId="46092BE2" w14:textId="77777777" w:rsidR="00CB08DE" w:rsidRDefault="00CB08DE" w:rsidP="00CB08DE">
      <w:pPr>
        <w:rPr>
          <w:rFonts w:eastAsia="Arial"/>
        </w:rPr>
      </w:pPr>
    </w:p>
    <w:p w14:paraId="43B4F129" w14:textId="77777777" w:rsidR="00CB08DE" w:rsidRDefault="00CB08DE" w:rsidP="00CB08DE">
      <w:pPr>
        <w:rPr>
          <w:rFonts w:eastAsia="Arial"/>
        </w:rPr>
      </w:pPr>
    </w:p>
    <w:p w14:paraId="4EE7324F" w14:textId="77777777" w:rsidR="00CB08DE" w:rsidRDefault="00CB08DE" w:rsidP="00CB08DE">
      <w:pPr>
        <w:rPr>
          <w:rFonts w:eastAsia="Arial"/>
        </w:rPr>
      </w:pPr>
    </w:p>
    <w:p w14:paraId="0D0324D2" w14:textId="77777777" w:rsidR="00CB08DE" w:rsidRDefault="00CB08DE" w:rsidP="00CB08DE">
      <w:pPr>
        <w:rPr>
          <w:rFonts w:eastAsia="Arial"/>
        </w:rPr>
      </w:pPr>
    </w:p>
    <w:p w14:paraId="6C5E427D" w14:textId="11243385" w:rsidR="00CB08DE" w:rsidRPr="00CB08DE" w:rsidRDefault="00CB08DE" w:rsidP="00CB08DE">
      <w:pPr>
        <w:rPr>
          <w:rFonts w:eastAsia="Arial"/>
        </w:rPr>
      </w:pPr>
      <w:r>
        <w:rPr>
          <w:rFonts w:eastAsia="Arial"/>
        </w:rPr>
        <w:lastRenderedPageBreak/>
        <w:drawing>
          <wp:inline distT="0" distB="0" distL="0" distR="0" wp14:anchorId="34D92918" wp14:editId="6E8ECA92">
            <wp:extent cx="6070600" cy="2973070"/>
            <wp:effectExtent l="0" t="0" r="6350" b="0"/>
            <wp:docPr id="1659444730"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44730" name="Picture 4" descr="A screenshot of a computer&#10;&#10;AI-generated content may b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70600" cy="2973070"/>
                    </a:xfrm>
                    <a:prstGeom prst="rect">
                      <a:avLst/>
                    </a:prstGeom>
                  </pic:spPr>
                </pic:pic>
              </a:graphicData>
            </a:graphic>
          </wp:inline>
        </w:drawing>
      </w:r>
    </w:p>
    <w:p w14:paraId="50860D16" w14:textId="77777777" w:rsidR="00CB08DE" w:rsidRPr="00CB08DE" w:rsidRDefault="00CB08DE" w:rsidP="00CB08DE">
      <w:pPr>
        <w:rPr>
          <w:rFonts w:eastAsia="Arial"/>
        </w:rPr>
      </w:pPr>
    </w:p>
    <w:p w14:paraId="3BE825F4" w14:textId="77777777" w:rsidR="00CB08DE" w:rsidRPr="00CB08DE" w:rsidRDefault="00CB08DE" w:rsidP="00CB08DE">
      <w:pPr>
        <w:rPr>
          <w:rFonts w:eastAsia="Arial"/>
        </w:rPr>
      </w:pPr>
    </w:p>
    <w:p w14:paraId="58597B62" w14:textId="77777777" w:rsidR="00CB08DE" w:rsidRPr="00CB08DE" w:rsidRDefault="00CB08DE" w:rsidP="00CB08DE">
      <w:pPr>
        <w:rPr>
          <w:rFonts w:eastAsia="Arial"/>
        </w:rPr>
      </w:pPr>
    </w:p>
    <w:p w14:paraId="3D657A25" w14:textId="77777777" w:rsidR="00CB08DE" w:rsidRPr="00CB08DE" w:rsidRDefault="00CB08DE" w:rsidP="00CB08DE">
      <w:pPr>
        <w:rPr>
          <w:rFonts w:eastAsia="Arial"/>
        </w:rPr>
      </w:pPr>
    </w:p>
    <w:p w14:paraId="52800B72" w14:textId="77777777" w:rsidR="00CB08DE" w:rsidRPr="00CB08DE" w:rsidRDefault="00CB08DE" w:rsidP="00CB08DE">
      <w:pPr>
        <w:rPr>
          <w:rFonts w:eastAsia="Arial"/>
        </w:rPr>
      </w:pPr>
    </w:p>
    <w:p w14:paraId="6D316197" w14:textId="77777777" w:rsidR="00CB08DE" w:rsidRPr="00CB08DE" w:rsidRDefault="00CB08DE" w:rsidP="00CB08DE">
      <w:pPr>
        <w:rPr>
          <w:rFonts w:eastAsia="Arial"/>
        </w:rPr>
      </w:pPr>
    </w:p>
    <w:p w14:paraId="4C7D22E8" w14:textId="77777777" w:rsidR="00CB08DE" w:rsidRPr="00CB08DE" w:rsidRDefault="00CB08DE" w:rsidP="00CB08DE">
      <w:pPr>
        <w:rPr>
          <w:rFonts w:eastAsia="Arial"/>
        </w:rPr>
      </w:pPr>
    </w:p>
    <w:p w14:paraId="5DEBCF3F" w14:textId="77777777" w:rsidR="00CB08DE" w:rsidRPr="00CB08DE" w:rsidRDefault="00CB08DE" w:rsidP="00CB08DE">
      <w:pPr>
        <w:rPr>
          <w:rFonts w:eastAsia="Arial"/>
        </w:rPr>
      </w:pPr>
    </w:p>
    <w:p w14:paraId="0C12EDC2" w14:textId="77777777" w:rsidR="00CB08DE" w:rsidRPr="00CB08DE" w:rsidRDefault="00CB08DE" w:rsidP="00CB08DE">
      <w:pPr>
        <w:rPr>
          <w:rFonts w:eastAsia="Arial"/>
        </w:rPr>
      </w:pPr>
    </w:p>
    <w:p w14:paraId="73A4C5FB" w14:textId="77777777" w:rsidR="00CB08DE" w:rsidRPr="00CB08DE" w:rsidRDefault="00CB08DE" w:rsidP="00CB08DE">
      <w:pPr>
        <w:rPr>
          <w:rFonts w:eastAsia="Arial"/>
        </w:rPr>
      </w:pPr>
    </w:p>
    <w:p w14:paraId="6CECDA17" w14:textId="77777777" w:rsidR="00CB08DE" w:rsidRPr="00CB08DE" w:rsidRDefault="00CB08DE" w:rsidP="00CB08DE">
      <w:pPr>
        <w:rPr>
          <w:rFonts w:eastAsia="Arial"/>
        </w:rPr>
      </w:pPr>
    </w:p>
    <w:p w14:paraId="651FAB40" w14:textId="77777777" w:rsidR="00CB08DE" w:rsidRPr="00CB08DE" w:rsidRDefault="00CB08DE" w:rsidP="00CB08DE">
      <w:pPr>
        <w:rPr>
          <w:rFonts w:eastAsia="Arial"/>
        </w:rPr>
      </w:pPr>
    </w:p>
    <w:p w14:paraId="259A9731" w14:textId="77777777" w:rsidR="00CB08DE" w:rsidRPr="00CB08DE" w:rsidRDefault="00CB08DE" w:rsidP="00CB08DE">
      <w:pPr>
        <w:rPr>
          <w:rFonts w:eastAsia="Arial"/>
        </w:rPr>
      </w:pPr>
    </w:p>
    <w:p w14:paraId="3C0DE144" w14:textId="77777777" w:rsidR="00CB08DE" w:rsidRPr="00CB08DE" w:rsidRDefault="00CB08DE" w:rsidP="00CB08DE">
      <w:pPr>
        <w:rPr>
          <w:rFonts w:eastAsia="Arial"/>
        </w:rPr>
      </w:pPr>
    </w:p>
    <w:p w14:paraId="23ED8670" w14:textId="77777777" w:rsidR="00CB08DE" w:rsidRPr="00CB08DE" w:rsidRDefault="00CB08DE" w:rsidP="00CB08DE">
      <w:pPr>
        <w:rPr>
          <w:rFonts w:eastAsia="Arial"/>
        </w:rPr>
      </w:pPr>
    </w:p>
    <w:p w14:paraId="610A9A03" w14:textId="77777777" w:rsidR="00CB08DE" w:rsidRPr="00CB08DE" w:rsidRDefault="00CB08DE" w:rsidP="00CB08DE">
      <w:pPr>
        <w:rPr>
          <w:rFonts w:eastAsia="Arial"/>
        </w:rPr>
      </w:pPr>
    </w:p>
    <w:p w14:paraId="5887C620" w14:textId="77777777" w:rsidR="00CB08DE" w:rsidRPr="00CB08DE" w:rsidRDefault="00CB08DE" w:rsidP="00CB08DE">
      <w:pPr>
        <w:rPr>
          <w:rFonts w:eastAsia="Arial"/>
        </w:rPr>
      </w:pPr>
    </w:p>
    <w:p w14:paraId="09A88414" w14:textId="77777777" w:rsidR="00CB08DE" w:rsidRPr="00CB08DE" w:rsidRDefault="00CB08DE" w:rsidP="00CB08DE">
      <w:pPr>
        <w:rPr>
          <w:rFonts w:eastAsia="Arial"/>
        </w:rPr>
      </w:pPr>
    </w:p>
    <w:p w14:paraId="3E0FA414" w14:textId="77777777" w:rsidR="00CB08DE" w:rsidRPr="00CB08DE" w:rsidRDefault="00CB08DE" w:rsidP="00CB08DE">
      <w:pPr>
        <w:rPr>
          <w:rFonts w:eastAsia="Arial"/>
        </w:rPr>
      </w:pPr>
    </w:p>
    <w:p w14:paraId="692E5B77" w14:textId="77777777" w:rsidR="00CB08DE" w:rsidRPr="00CB08DE" w:rsidRDefault="00CB08DE" w:rsidP="00CB08DE">
      <w:pPr>
        <w:rPr>
          <w:rFonts w:eastAsia="Arial"/>
        </w:rPr>
      </w:pPr>
    </w:p>
    <w:p w14:paraId="3AD9DB23" w14:textId="77777777" w:rsidR="00CB08DE" w:rsidRPr="00CB08DE" w:rsidRDefault="00CB08DE" w:rsidP="00CB08DE">
      <w:pPr>
        <w:rPr>
          <w:rFonts w:eastAsia="Arial"/>
        </w:rPr>
      </w:pPr>
    </w:p>
    <w:p w14:paraId="105A0BC3" w14:textId="77777777" w:rsidR="00CB08DE" w:rsidRPr="00CB08DE" w:rsidRDefault="00CB08DE" w:rsidP="00CB08DE">
      <w:pPr>
        <w:rPr>
          <w:rFonts w:eastAsia="Arial"/>
        </w:rPr>
      </w:pPr>
    </w:p>
    <w:p w14:paraId="396F459D" w14:textId="77777777" w:rsidR="00CB08DE" w:rsidRPr="00CB08DE" w:rsidRDefault="00CB08DE" w:rsidP="00CB08DE">
      <w:pPr>
        <w:rPr>
          <w:rFonts w:eastAsia="Arial"/>
        </w:rPr>
      </w:pPr>
    </w:p>
    <w:p w14:paraId="16B432E5" w14:textId="77777777" w:rsidR="00CB08DE" w:rsidRPr="00CB08DE" w:rsidRDefault="00CB08DE" w:rsidP="00CB08DE">
      <w:pPr>
        <w:rPr>
          <w:rFonts w:eastAsia="Arial"/>
        </w:rPr>
      </w:pPr>
    </w:p>
    <w:p w14:paraId="223D9084" w14:textId="77777777" w:rsidR="00CB08DE" w:rsidRPr="00CB08DE" w:rsidRDefault="00CB08DE" w:rsidP="00CB08DE">
      <w:pPr>
        <w:rPr>
          <w:rFonts w:eastAsia="Arial"/>
        </w:rPr>
      </w:pPr>
    </w:p>
    <w:p w14:paraId="11922171" w14:textId="77777777" w:rsidR="00CB08DE" w:rsidRPr="00CB08DE" w:rsidRDefault="00CB08DE" w:rsidP="00CB08DE">
      <w:pPr>
        <w:rPr>
          <w:rFonts w:eastAsia="Arial"/>
        </w:rPr>
      </w:pPr>
    </w:p>
    <w:p w14:paraId="28AAC879" w14:textId="77777777" w:rsidR="00CB08DE" w:rsidRPr="00CB08DE" w:rsidRDefault="00CB08DE" w:rsidP="00CB08DE">
      <w:pPr>
        <w:rPr>
          <w:rFonts w:eastAsia="Arial"/>
        </w:rPr>
      </w:pPr>
    </w:p>
    <w:p w14:paraId="4A455C97" w14:textId="77777777" w:rsidR="00CB08DE" w:rsidRPr="00CB08DE" w:rsidRDefault="00CB08DE" w:rsidP="00CB08DE">
      <w:pPr>
        <w:rPr>
          <w:rFonts w:eastAsia="Arial"/>
        </w:rPr>
      </w:pPr>
    </w:p>
    <w:p w14:paraId="675C6BBE" w14:textId="77777777" w:rsidR="00CB08DE" w:rsidRPr="00CB08DE" w:rsidRDefault="00CB08DE" w:rsidP="00CB08DE">
      <w:pPr>
        <w:rPr>
          <w:rFonts w:eastAsia="Arial"/>
        </w:rPr>
      </w:pPr>
    </w:p>
    <w:p w14:paraId="5832C02C" w14:textId="77777777" w:rsidR="00CB08DE" w:rsidRPr="00CB08DE" w:rsidRDefault="00CB08DE" w:rsidP="00CB08DE">
      <w:pPr>
        <w:rPr>
          <w:rFonts w:eastAsia="Arial"/>
        </w:rPr>
      </w:pPr>
    </w:p>
    <w:p w14:paraId="4E7B1C37" w14:textId="77777777" w:rsidR="00CB08DE" w:rsidRPr="00CB08DE" w:rsidRDefault="00CB08DE" w:rsidP="00CB08DE">
      <w:pPr>
        <w:rPr>
          <w:rFonts w:eastAsia="Arial"/>
        </w:rPr>
      </w:pPr>
    </w:p>
    <w:sectPr w:rsidR="00CB08DE" w:rsidRPr="00CB08DE" w:rsidSect="00830110">
      <w:footerReference w:type="default" r:id="rId16"/>
      <w:pgSz w:w="12240" w:h="15840"/>
      <w:pgMar w:top="1170" w:right="1340" w:bottom="280" w:left="1340" w:header="1343" w:footer="73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DFB42D" w14:textId="77777777" w:rsidR="004D41C0" w:rsidRPr="00612E55" w:rsidRDefault="004D41C0">
      <w:r w:rsidRPr="00612E55">
        <w:separator/>
      </w:r>
    </w:p>
  </w:endnote>
  <w:endnote w:type="continuationSeparator" w:id="0">
    <w:p w14:paraId="7495A2C4" w14:textId="77777777" w:rsidR="004D41C0" w:rsidRPr="00612E55" w:rsidRDefault="004D41C0">
      <w:r w:rsidRPr="00612E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87C24" w14:textId="78003F40" w:rsidR="00632F3D" w:rsidRPr="00612E55" w:rsidRDefault="00FB6BF7" w:rsidP="00044333">
    <w:pPr>
      <w:jc w:val="center"/>
    </w:pPr>
    <w:r w:rsidRPr="00612E55">
      <w:rPr>
        <w:rFonts w:ascii="Arial" w:hAnsi="Arial" w:cs="Arial"/>
        <w:sz w:val="22"/>
        <w:szCs w:val="22"/>
      </w:rPr>
      <w:t xml:space="preserve">   </w:t>
    </w:r>
    <w:r w:rsidR="003A0D2E" w:rsidRPr="00612E55">
      <w:rPr>
        <w:rFonts w:ascii="Arial" w:hAnsi="Arial" w:cs="Arial"/>
        <w:sz w:val="22"/>
        <w:szCs w:val="22"/>
      </w:rPr>
      <w:t>TM271</w:t>
    </w:r>
    <w:r w:rsidRPr="00612E55">
      <w:rPr>
        <w:rFonts w:ascii="Arial" w:hAnsi="Arial" w:cs="Arial"/>
        <w:sz w:val="22"/>
        <w:szCs w:val="22"/>
      </w:rPr>
      <w:t xml:space="preserve"> / TMA </w:t>
    </w:r>
    <w:sdt>
      <w:sdtPr>
        <w:rPr>
          <w:rFonts w:ascii="Arial" w:hAnsi="Arial" w:cs="Arial"/>
          <w:sz w:val="22"/>
          <w:szCs w:val="22"/>
        </w:rPr>
        <w:id w:val="1822234269"/>
        <w:docPartObj>
          <w:docPartGallery w:val="Page Numbers (Top of Page)"/>
          <w:docPartUnique/>
        </w:docPartObj>
      </w:sdtPr>
      <w:sdtContent>
        <w:r w:rsidRPr="00612E55">
          <w:rPr>
            <w:rFonts w:ascii="Arial" w:hAnsi="Arial" w:cs="Arial"/>
            <w:sz w:val="22"/>
            <w:szCs w:val="22"/>
          </w:rPr>
          <w:tab/>
        </w:r>
        <w:r w:rsidRPr="00612E55">
          <w:rPr>
            <w:rFonts w:ascii="Arial" w:hAnsi="Arial" w:cs="Arial"/>
            <w:sz w:val="22"/>
            <w:szCs w:val="22"/>
          </w:rPr>
          <w:tab/>
        </w:r>
        <w:r w:rsidRPr="00612E55">
          <w:rPr>
            <w:rFonts w:ascii="Arial" w:hAnsi="Arial" w:cs="Arial"/>
            <w:sz w:val="22"/>
            <w:szCs w:val="22"/>
          </w:rPr>
          <w:tab/>
        </w:r>
        <w:r w:rsidRPr="00612E55">
          <w:rPr>
            <w:rFonts w:ascii="Arial" w:hAnsi="Arial" w:cs="Arial"/>
            <w:sz w:val="22"/>
            <w:szCs w:val="22"/>
          </w:rPr>
          <w:tab/>
          <w:t xml:space="preserve">Page </w:t>
        </w:r>
        <w:r w:rsidRPr="00612E55">
          <w:rPr>
            <w:rFonts w:ascii="Arial" w:hAnsi="Arial" w:cs="Arial"/>
            <w:b/>
            <w:bCs/>
            <w:sz w:val="22"/>
            <w:szCs w:val="22"/>
          </w:rPr>
          <w:fldChar w:fldCharType="begin"/>
        </w:r>
        <w:r w:rsidRPr="00612E55">
          <w:rPr>
            <w:rFonts w:ascii="Arial" w:hAnsi="Arial" w:cs="Arial"/>
            <w:b/>
            <w:bCs/>
            <w:sz w:val="22"/>
            <w:szCs w:val="22"/>
          </w:rPr>
          <w:instrText xml:space="preserve"> PAGE </w:instrText>
        </w:r>
        <w:r w:rsidRPr="00612E55">
          <w:rPr>
            <w:rFonts w:ascii="Arial" w:hAnsi="Arial" w:cs="Arial"/>
            <w:b/>
            <w:bCs/>
            <w:sz w:val="22"/>
            <w:szCs w:val="22"/>
          </w:rPr>
          <w:fldChar w:fldCharType="separate"/>
        </w:r>
        <w:r w:rsidR="00044333" w:rsidRPr="00612E55">
          <w:rPr>
            <w:rFonts w:ascii="Arial" w:hAnsi="Arial" w:cs="Arial"/>
            <w:b/>
            <w:bCs/>
            <w:sz w:val="22"/>
            <w:szCs w:val="22"/>
          </w:rPr>
          <w:t>1</w:t>
        </w:r>
        <w:r w:rsidRPr="00612E55">
          <w:rPr>
            <w:rFonts w:ascii="Arial" w:hAnsi="Arial" w:cs="Arial"/>
            <w:b/>
            <w:bCs/>
            <w:sz w:val="22"/>
            <w:szCs w:val="22"/>
          </w:rPr>
          <w:fldChar w:fldCharType="end"/>
        </w:r>
        <w:r w:rsidRPr="00612E55">
          <w:rPr>
            <w:rFonts w:ascii="Arial" w:hAnsi="Arial" w:cs="Arial"/>
            <w:sz w:val="22"/>
            <w:szCs w:val="22"/>
          </w:rPr>
          <w:t xml:space="preserve"> of </w:t>
        </w:r>
        <w:r w:rsidRPr="00612E55">
          <w:rPr>
            <w:rFonts w:ascii="Arial" w:hAnsi="Arial" w:cs="Arial"/>
            <w:b/>
            <w:bCs/>
            <w:sz w:val="22"/>
            <w:szCs w:val="22"/>
          </w:rPr>
          <w:fldChar w:fldCharType="begin"/>
        </w:r>
        <w:r w:rsidRPr="00612E55">
          <w:rPr>
            <w:rFonts w:ascii="Arial" w:hAnsi="Arial" w:cs="Arial"/>
            <w:b/>
            <w:bCs/>
            <w:sz w:val="22"/>
            <w:szCs w:val="22"/>
          </w:rPr>
          <w:instrText xml:space="preserve"> NUMPAGES  </w:instrText>
        </w:r>
        <w:r w:rsidRPr="00612E55">
          <w:rPr>
            <w:rFonts w:ascii="Arial" w:hAnsi="Arial" w:cs="Arial"/>
            <w:b/>
            <w:bCs/>
            <w:sz w:val="22"/>
            <w:szCs w:val="22"/>
          </w:rPr>
          <w:fldChar w:fldCharType="separate"/>
        </w:r>
        <w:r w:rsidR="00044333" w:rsidRPr="00612E55">
          <w:rPr>
            <w:rFonts w:ascii="Arial" w:hAnsi="Arial" w:cs="Arial"/>
            <w:b/>
            <w:bCs/>
            <w:sz w:val="22"/>
            <w:szCs w:val="22"/>
          </w:rPr>
          <w:t>1</w:t>
        </w:r>
        <w:r w:rsidRPr="00612E55">
          <w:rPr>
            <w:rFonts w:ascii="Arial" w:hAnsi="Arial" w:cs="Arial"/>
            <w:b/>
            <w:bCs/>
            <w:sz w:val="22"/>
            <w:szCs w:val="22"/>
          </w:rPr>
          <w:fldChar w:fldCharType="end"/>
        </w:r>
      </w:sdtContent>
    </w:sdt>
    <w:r w:rsidRPr="00612E55">
      <w:rPr>
        <w:rFonts w:ascii="Arial" w:hAnsi="Arial" w:cs="Arial"/>
        <w:sz w:val="22"/>
        <w:szCs w:val="22"/>
      </w:rPr>
      <w:t xml:space="preserve"> </w:t>
    </w:r>
    <w:r w:rsidRPr="00612E55">
      <w:rPr>
        <w:rFonts w:ascii="Arial" w:hAnsi="Arial" w:cs="Arial"/>
        <w:sz w:val="22"/>
        <w:szCs w:val="22"/>
      </w:rPr>
      <w:ptab w:relativeTo="margin" w:alignment="right" w:leader="none"/>
    </w:r>
    <w:r w:rsidRPr="00612E55">
      <w:rPr>
        <w:rFonts w:ascii="Arial" w:hAnsi="Arial" w:cs="Arial"/>
        <w:sz w:val="22"/>
        <w:szCs w:val="22"/>
      </w:rPr>
      <w:t>202</w:t>
    </w:r>
    <w:r w:rsidR="00044333" w:rsidRPr="00612E55">
      <w:rPr>
        <w:rFonts w:ascii="Arial" w:hAnsi="Arial" w:cs="Arial"/>
        <w:sz w:val="22"/>
        <w:szCs w:val="22"/>
      </w:rPr>
      <w:t>3</w:t>
    </w:r>
    <w:r w:rsidRPr="00612E55">
      <w:rPr>
        <w:rFonts w:ascii="Arial" w:hAnsi="Arial" w:cs="Arial"/>
        <w:sz w:val="22"/>
        <w:szCs w:val="22"/>
      </w:rPr>
      <w:t>/202</w:t>
    </w:r>
    <w:r w:rsidR="00044333" w:rsidRPr="00612E55">
      <w:rPr>
        <w:rFonts w:ascii="Arial" w:hAnsi="Arial" w:cs="Arial"/>
        <w:sz w:val="22"/>
        <w:szCs w:val="22"/>
      </w:rPr>
      <w:t>4</w:t>
    </w:r>
    <w:r w:rsidRPr="00612E55">
      <w:rPr>
        <w:rFonts w:ascii="Arial" w:hAnsi="Arial" w:cs="Arial"/>
        <w:sz w:val="22"/>
        <w:szCs w:val="22"/>
      </w:rPr>
      <w:t xml:space="preserve"> </w:t>
    </w:r>
    <w:r w:rsidR="00044333" w:rsidRPr="00612E55">
      <w:rPr>
        <w:rFonts w:ascii="Arial" w:hAnsi="Arial" w:cs="Arial"/>
        <w:sz w:val="22"/>
        <w:szCs w:val="22"/>
      </w:rPr>
      <w:t>Fall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009ED9" w14:textId="77777777" w:rsidR="004D41C0" w:rsidRPr="00612E55" w:rsidRDefault="004D41C0">
      <w:r w:rsidRPr="00612E55">
        <w:separator/>
      </w:r>
    </w:p>
  </w:footnote>
  <w:footnote w:type="continuationSeparator" w:id="0">
    <w:p w14:paraId="3AB61CDB" w14:textId="77777777" w:rsidR="004D41C0" w:rsidRPr="00612E55" w:rsidRDefault="004D41C0">
      <w:r w:rsidRPr="00612E5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3185C"/>
    <w:multiLevelType w:val="hybridMultilevel"/>
    <w:tmpl w:val="F7563520"/>
    <w:lvl w:ilvl="0" w:tplc="9EB627EC">
      <w:start w:val="2"/>
      <w:numFmt w:val="bullet"/>
      <w:lvlText w:val="-"/>
      <w:lvlJc w:val="left"/>
      <w:pPr>
        <w:ind w:left="460" w:hanging="360"/>
      </w:pPr>
      <w:rPr>
        <w:rFonts w:ascii="Arial" w:eastAsia="Arial" w:hAnsi="Arial" w:cs="Arial" w:hint="default"/>
      </w:rPr>
    </w:lvl>
    <w:lvl w:ilvl="1" w:tplc="04090003" w:tentative="1">
      <w:start w:val="1"/>
      <w:numFmt w:val="bullet"/>
      <w:lvlText w:val="o"/>
      <w:lvlJc w:val="left"/>
      <w:pPr>
        <w:ind w:left="1180" w:hanging="360"/>
      </w:pPr>
      <w:rPr>
        <w:rFonts w:ascii="Courier New" w:hAnsi="Courier New" w:cs="Courier New" w:hint="default"/>
      </w:rPr>
    </w:lvl>
    <w:lvl w:ilvl="2" w:tplc="04090005" w:tentative="1">
      <w:start w:val="1"/>
      <w:numFmt w:val="bullet"/>
      <w:lvlText w:val=""/>
      <w:lvlJc w:val="left"/>
      <w:pPr>
        <w:ind w:left="1900" w:hanging="360"/>
      </w:pPr>
      <w:rPr>
        <w:rFonts w:ascii="Wingdings" w:hAnsi="Wingdings" w:hint="default"/>
      </w:rPr>
    </w:lvl>
    <w:lvl w:ilvl="3" w:tplc="04090001" w:tentative="1">
      <w:start w:val="1"/>
      <w:numFmt w:val="bullet"/>
      <w:lvlText w:val=""/>
      <w:lvlJc w:val="left"/>
      <w:pPr>
        <w:ind w:left="2620" w:hanging="360"/>
      </w:pPr>
      <w:rPr>
        <w:rFonts w:ascii="Symbol" w:hAnsi="Symbol" w:hint="default"/>
      </w:rPr>
    </w:lvl>
    <w:lvl w:ilvl="4" w:tplc="04090003" w:tentative="1">
      <w:start w:val="1"/>
      <w:numFmt w:val="bullet"/>
      <w:lvlText w:val="o"/>
      <w:lvlJc w:val="left"/>
      <w:pPr>
        <w:ind w:left="3340" w:hanging="360"/>
      </w:pPr>
      <w:rPr>
        <w:rFonts w:ascii="Courier New" w:hAnsi="Courier New" w:cs="Courier New" w:hint="default"/>
      </w:rPr>
    </w:lvl>
    <w:lvl w:ilvl="5" w:tplc="04090005" w:tentative="1">
      <w:start w:val="1"/>
      <w:numFmt w:val="bullet"/>
      <w:lvlText w:val=""/>
      <w:lvlJc w:val="left"/>
      <w:pPr>
        <w:ind w:left="4060" w:hanging="360"/>
      </w:pPr>
      <w:rPr>
        <w:rFonts w:ascii="Wingdings" w:hAnsi="Wingdings" w:hint="default"/>
      </w:rPr>
    </w:lvl>
    <w:lvl w:ilvl="6" w:tplc="04090001" w:tentative="1">
      <w:start w:val="1"/>
      <w:numFmt w:val="bullet"/>
      <w:lvlText w:val=""/>
      <w:lvlJc w:val="left"/>
      <w:pPr>
        <w:ind w:left="4780" w:hanging="360"/>
      </w:pPr>
      <w:rPr>
        <w:rFonts w:ascii="Symbol" w:hAnsi="Symbol" w:hint="default"/>
      </w:rPr>
    </w:lvl>
    <w:lvl w:ilvl="7" w:tplc="04090003" w:tentative="1">
      <w:start w:val="1"/>
      <w:numFmt w:val="bullet"/>
      <w:lvlText w:val="o"/>
      <w:lvlJc w:val="left"/>
      <w:pPr>
        <w:ind w:left="5500" w:hanging="360"/>
      </w:pPr>
      <w:rPr>
        <w:rFonts w:ascii="Courier New" w:hAnsi="Courier New" w:cs="Courier New" w:hint="default"/>
      </w:rPr>
    </w:lvl>
    <w:lvl w:ilvl="8" w:tplc="04090005" w:tentative="1">
      <w:start w:val="1"/>
      <w:numFmt w:val="bullet"/>
      <w:lvlText w:val=""/>
      <w:lvlJc w:val="left"/>
      <w:pPr>
        <w:ind w:left="6220" w:hanging="360"/>
      </w:pPr>
      <w:rPr>
        <w:rFonts w:ascii="Wingdings" w:hAnsi="Wingdings" w:hint="default"/>
      </w:rPr>
    </w:lvl>
  </w:abstractNum>
  <w:abstractNum w:abstractNumId="1" w15:restartNumberingAfterBreak="0">
    <w:nsid w:val="03D82D91"/>
    <w:multiLevelType w:val="multilevel"/>
    <w:tmpl w:val="1C58B7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Arial" w:hAnsi="Arial" w:cs="Arial" w:hint="default"/>
        <w:sz w:val="24"/>
        <w:szCs w:val="24"/>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779530A"/>
    <w:multiLevelType w:val="hybridMultilevel"/>
    <w:tmpl w:val="1F3A4A9E"/>
    <w:lvl w:ilvl="0" w:tplc="F41ED616">
      <w:start w:val="1"/>
      <w:numFmt w:val="lowerLetter"/>
      <w:lvlText w:val="%1)"/>
      <w:lvlJc w:val="left"/>
      <w:pPr>
        <w:ind w:left="720" w:hanging="360"/>
      </w:pPr>
      <w:rPr>
        <w:b/>
        <w:bCs/>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AD3E30"/>
    <w:multiLevelType w:val="hybridMultilevel"/>
    <w:tmpl w:val="CBEA860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B88057A"/>
    <w:multiLevelType w:val="hybridMultilevel"/>
    <w:tmpl w:val="6D221E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B8F21FC"/>
    <w:multiLevelType w:val="hybridMultilevel"/>
    <w:tmpl w:val="2A10F900"/>
    <w:lvl w:ilvl="0" w:tplc="2824682A">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6B153A"/>
    <w:multiLevelType w:val="hybridMultilevel"/>
    <w:tmpl w:val="06E4B7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D7321C5"/>
    <w:multiLevelType w:val="hybridMultilevel"/>
    <w:tmpl w:val="DE32BCA8"/>
    <w:lvl w:ilvl="0" w:tplc="09AC72CA">
      <w:start w:val="1"/>
      <w:numFmt w:val="lowerLetter"/>
      <w:lvlText w:val="%1)"/>
      <w:lvlJc w:val="left"/>
      <w:pPr>
        <w:ind w:left="720" w:hanging="360"/>
      </w:pPr>
      <w:rPr>
        <w:b w:val="0"/>
        <w:b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E061C5D"/>
    <w:multiLevelType w:val="hybridMultilevel"/>
    <w:tmpl w:val="6C3A89C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C462CC"/>
    <w:multiLevelType w:val="hybridMultilevel"/>
    <w:tmpl w:val="3CC84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6102008"/>
    <w:multiLevelType w:val="hybridMultilevel"/>
    <w:tmpl w:val="B664A0D6"/>
    <w:lvl w:ilvl="0" w:tplc="B030BA9E">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72C218D"/>
    <w:multiLevelType w:val="hybridMultilevel"/>
    <w:tmpl w:val="BB1A76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A50FB8"/>
    <w:multiLevelType w:val="hybridMultilevel"/>
    <w:tmpl w:val="3CC845B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23C2319"/>
    <w:multiLevelType w:val="hybridMultilevel"/>
    <w:tmpl w:val="2D2C6924"/>
    <w:lvl w:ilvl="0" w:tplc="2BE07B8E">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4703A1"/>
    <w:multiLevelType w:val="hybridMultilevel"/>
    <w:tmpl w:val="E408CC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6112170"/>
    <w:multiLevelType w:val="hybridMultilevel"/>
    <w:tmpl w:val="EB4C4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6B19F8"/>
    <w:multiLevelType w:val="hybridMultilevel"/>
    <w:tmpl w:val="D1E6F43C"/>
    <w:lvl w:ilvl="0" w:tplc="04090001">
      <w:start w:val="1"/>
      <w:numFmt w:val="bullet"/>
      <w:lvlText w:val=""/>
      <w:lvlJc w:val="left"/>
      <w:pPr>
        <w:ind w:left="1530" w:hanging="360"/>
      </w:pPr>
      <w:rPr>
        <w:rFonts w:ascii="Symbol" w:hAnsi="Symbol"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17" w15:restartNumberingAfterBreak="0">
    <w:nsid w:val="27053180"/>
    <w:multiLevelType w:val="hybridMultilevel"/>
    <w:tmpl w:val="8B6AEA78"/>
    <w:lvl w:ilvl="0" w:tplc="04090011">
      <w:start w:val="1"/>
      <w:numFmt w:val="decimal"/>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8" w15:restartNumberingAfterBreak="0">
    <w:nsid w:val="2B38474C"/>
    <w:multiLevelType w:val="hybridMultilevel"/>
    <w:tmpl w:val="F948DA1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E702DBD"/>
    <w:multiLevelType w:val="hybridMultilevel"/>
    <w:tmpl w:val="E5768BD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2EF2293D"/>
    <w:multiLevelType w:val="hybridMultilevel"/>
    <w:tmpl w:val="8CC00A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A46A31"/>
    <w:multiLevelType w:val="hybridMultilevel"/>
    <w:tmpl w:val="D8E2D7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6410165"/>
    <w:multiLevelType w:val="hybridMultilevel"/>
    <w:tmpl w:val="5046F010"/>
    <w:lvl w:ilvl="0" w:tplc="375C32A6">
      <w:start w:val="1"/>
      <w:numFmt w:val="lowerLetter"/>
      <w:lvlText w:val="%1)"/>
      <w:lvlJc w:val="left"/>
      <w:pPr>
        <w:ind w:left="820" w:hanging="360"/>
      </w:pPr>
      <w:rPr>
        <w:rFonts w:hint="default"/>
      </w:rPr>
    </w:lvl>
    <w:lvl w:ilvl="1" w:tplc="04090019" w:tentative="1">
      <w:start w:val="1"/>
      <w:numFmt w:val="lowerLetter"/>
      <w:lvlText w:val="%2."/>
      <w:lvlJc w:val="left"/>
      <w:pPr>
        <w:ind w:left="1540" w:hanging="360"/>
      </w:pPr>
    </w:lvl>
    <w:lvl w:ilvl="2" w:tplc="0409001B" w:tentative="1">
      <w:start w:val="1"/>
      <w:numFmt w:val="lowerRoman"/>
      <w:lvlText w:val="%3."/>
      <w:lvlJc w:val="right"/>
      <w:pPr>
        <w:ind w:left="2260" w:hanging="180"/>
      </w:pPr>
    </w:lvl>
    <w:lvl w:ilvl="3" w:tplc="0409000F" w:tentative="1">
      <w:start w:val="1"/>
      <w:numFmt w:val="decimal"/>
      <w:lvlText w:val="%4."/>
      <w:lvlJc w:val="left"/>
      <w:pPr>
        <w:ind w:left="2980" w:hanging="360"/>
      </w:pPr>
    </w:lvl>
    <w:lvl w:ilvl="4" w:tplc="04090019" w:tentative="1">
      <w:start w:val="1"/>
      <w:numFmt w:val="lowerLetter"/>
      <w:lvlText w:val="%5."/>
      <w:lvlJc w:val="left"/>
      <w:pPr>
        <w:ind w:left="3700" w:hanging="360"/>
      </w:pPr>
    </w:lvl>
    <w:lvl w:ilvl="5" w:tplc="0409001B" w:tentative="1">
      <w:start w:val="1"/>
      <w:numFmt w:val="lowerRoman"/>
      <w:lvlText w:val="%6."/>
      <w:lvlJc w:val="right"/>
      <w:pPr>
        <w:ind w:left="4420" w:hanging="180"/>
      </w:pPr>
    </w:lvl>
    <w:lvl w:ilvl="6" w:tplc="0409000F" w:tentative="1">
      <w:start w:val="1"/>
      <w:numFmt w:val="decimal"/>
      <w:lvlText w:val="%7."/>
      <w:lvlJc w:val="left"/>
      <w:pPr>
        <w:ind w:left="5140" w:hanging="360"/>
      </w:pPr>
    </w:lvl>
    <w:lvl w:ilvl="7" w:tplc="04090019" w:tentative="1">
      <w:start w:val="1"/>
      <w:numFmt w:val="lowerLetter"/>
      <w:lvlText w:val="%8."/>
      <w:lvlJc w:val="left"/>
      <w:pPr>
        <w:ind w:left="5860" w:hanging="360"/>
      </w:pPr>
    </w:lvl>
    <w:lvl w:ilvl="8" w:tplc="0409001B" w:tentative="1">
      <w:start w:val="1"/>
      <w:numFmt w:val="lowerRoman"/>
      <w:lvlText w:val="%9."/>
      <w:lvlJc w:val="right"/>
      <w:pPr>
        <w:ind w:left="6580" w:hanging="180"/>
      </w:pPr>
    </w:lvl>
  </w:abstractNum>
  <w:abstractNum w:abstractNumId="23" w15:restartNumberingAfterBreak="0">
    <w:nsid w:val="487E5FD2"/>
    <w:multiLevelType w:val="hybridMultilevel"/>
    <w:tmpl w:val="79727E2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871DD3"/>
    <w:multiLevelType w:val="hybridMultilevel"/>
    <w:tmpl w:val="A0BE40B0"/>
    <w:lvl w:ilvl="0" w:tplc="34A4DD18">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DC6090"/>
    <w:multiLevelType w:val="hybridMultilevel"/>
    <w:tmpl w:val="0A70D50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002FEB"/>
    <w:multiLevelType w:val="hybridMultilevel"/>
    <w:tmpl w:val="F7A048FE"/>
    <w:lvl w:ilvl="0" w:tplc="582CFEC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15D15EA"/>
    <w:multiLevelType w:val="multilevel"/>
    <w:tmpl w:val="EE7A61D4"/>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pStyle w:val="Heading3"/>
      <w:lvlText w:val="%3."/>
      <w:lvlJc w:val="left"/>
      <w:pPr>
        <w:tabs>
          <w:tab w:val="num" w:pos="2160"/>
        </w:tabs>
        <w:ind w:left="2160" w:hanging="720"/>
      </w:pPr>
    </w:lvl>
    <w:lvl w:ilvl="3">
      <w:start w:val="1"/>
      <w:numFmt w:val="decimal"/>
      <w:pStyle w:val="Heading4"/>
      <w:lvlText w:val="%4."/>
      <w:lvlJc w:val="left"/>
      <w:pPr>
        <w:tabs>
          <w:tab w:val="num" w:pos="2880"/>
        </w:tabs>
        <w:ind w:left="2880" w:hanging="720"/>
      </w:pPr>
    </w:lvl>
    <w:lvl w:ilvl="4">
      <w:start w:val="1"/>
      <w:numFmt w:val="decimal"/>
      <w:pStyle w:val="Heading5"/>
      <w:lvlText w:val="%5."/>
      <w:lvlJc w:val="left"/>
      <w:pPr>
        <w:tabs>
          <w:tab w:val="num" w:pos="3600"/>
        </w:tabs>
        <w:ind w:left="3600" w:hanging="720"/>
      </w:pPr>
    </w:lvl>
    <w:lvl w:ilvl="5">
      <w:start w:val="1"/>
      <w:numFmt w:val="decimal"/>
      <w:pStyle w:val="Heading6"/>
      <w:lvlText w:val="%6."/>
      <w:lvlJc w:val="left"/>
      <w:pPr>
        <w:tabs>
          <w:tab w:val="num" w:pos="4320"/>
        </w:tabs>
        <w:ind w:left="4320" w:hanging="720"/>
      </w:pPr>
    </w:lvl>
    <w:lvl w:ilvl="6">
      <w:start w:val="1"/>
      <w:numFmt w:val="decimal"/>
      <w:pStyle w:val="Heading7"/>
      <w:lvlText w:val="%7."/>
      <w:lvlJc w:val="left"/>
      <w:pPr>
        <w:tabs>
          <w:tab w:val="num" w:pos="5040"/>
        </w:tabs>
        <w:ind w:left="5040" w:hanging="720"/>
      </w:pPr>
    </w:lvl>
    <w:lvl w:ilvl="7">
      <w:start w:val="1"/>
      <w:numFmt w:val="decimal"/>
      <w:pStyle w:val="Heading8"/>
      <w:lvlText w:val="%8."/>
      <w:lvlJc w:val="left"/>
      <w:pPr>
        <w:tabs>
          <w:tab w:val="num" w:pos="5760"/>
        </w:tabs>
        <w:ind w:left="5760" w:hanging="720"/>
      </w:pPr>
    </w:lvl>
    <w:lvl w:ilvl="8">
      <w:start w:val="1"/>
      <w:numFmt w:val="decimal"/>
      <w:pStyle w:val="Heading9"/>
      <w:lvlText w:val="%9."/>
      <w:lvlJc w:val="left"/>
      <w:pPr>
        <w:tabs>
          <w:tab w:val="num" w:pos="6480"/>
        </w:tabs>
        <w:ind w:left="6480" w:hanging="720"/>
      </w:pPr>
    </w:lvl>
  </w:abstractNum>
  <w:abstractNum w:abstractNumId="28" w15:restartNumberingAfterBreak="0">
    <w:nsid w:val="51A60652"/>
    <w:multiLevelType w:val="hybridMultilevel"/>
    <w:tmpl w:val="C518B566"/>
    <w:lvl w:ilvl="0" w:tplc="1382E71C">
      <w:start w:val="1"/>
      <w:numFmt w:val="bullet"/>
      <w:lvlText w:val="-"/>
      <w:lvlJc w:val="left"/>
      <w:pPr>
        <w:ind w:left="630" w:hanging="360"/>
      </w:pPr>
      <w:rPr>
        <w:rFonts w:ascii="Arial" w:eastAsia="Arial" w:hAnsi="Arial" w:cs="Arial"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520E266F"/>
    <w:multiLevelType w:val="hybridMultilevel"/>
    <w:tmpl w:val="2FCCF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29B4132"/>
    <w:multiLevelType w:val="hybridMultilevel"/>
    <w:tmpl w:val="E3AA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3911613"/>
    <w:multiLevelType w:val="hybridMultilevel"/>
    <w:tmpl w:val="E3AA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4349E3"/>
    <w:multiLevelType w:val="hybridMultilevel"/>
    <w:tmpl w:val="7F5E9F34"/>
    <w:lvl w:ilvl="0" w:tplc="B9AECB66">
      <w:start w:val="5"/>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47B29BD"/>
    <w:multiLevelType w:val="hybridMultilevel"/>
    <w:tmpl w:val="7F9E781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5DB738A"/>
    <w:multiLevelType w:val="hybridMultilevel"/>
    <w:tmpl w:val="6B6A61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EE1FEC"/>
    <w:multiLevelType w:val="hybridMultilevel"/>
    <w:tmpl w:val="8BA6C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051539"/>
    <w:multiLevelType w:val="hybridMultilevel"/>
    <w:tmpl w:val="2D2C6924"/>
    <w:lvl w:ilvl="0" w:tplc="2BE07B8E">
      <w:start w:val="1"/>
      <w:numFmt w:val="low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8284932"/>
    <w:multiLevelType w:val="hybridMultilevel"/>
    <w:tmpl w:val="83F6E4A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A134E6A"/>
    <w:multiLevelType w:val="hybridMultilevel"/>
    <w:tmpl w:val="275C60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B41061C"/>
    <w:multiLevelType w:val="hybridMultilevel"/>
    <w:tmpl w:val="41A277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5F494D34"/>
    <w:multiLevelType w:val="hybridMultilevel"/>
    <w:tmpl w:val="ED7A167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F9A60F9"/>
    <w:multiLevelType w:val="hybridMultilevel"/>
    <w:tmpl w:val="E0CC88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4293F9D"/>
    <w:multiLevelType w:val="hybridMultilevel"/>
    <w:tmpl w:val="70722498"/>
    <w:lvl w:ilvl="0" w:tplc="7BF8611C">
      <w:start w:val="3"/>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48E5DC1"/>
    <w:multiLevelType w:val="hybridMultilevel"/>
    <w:tmpl w:val="8D7AE26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9A05E9A"/>
    <w:multiLevelType w:val="multilevel"/>
    <w:tmpl w:val="E5EC2F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sz w:val="22"/>
        <w:szCs w:val="22"/>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B600DB7"/>
    <w:multiLevelType w:val="hybridMultilevel"/>
    <w:tmpl w:val="8B6AEA78"/>
    <w:lvl w:ilvl="0" w:tplc="04090011">
      <w:start w:val="1"/>
      <w:numFmt w:val="decimal"/>
      <w:lvlText w:val="%1)"/>
      <w:lvlJc w:val="left"/>
      <w:pPr>
        <w:ind w:left="81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6" w15:restartNumberingAfterBreak="0">
    <w:nsid w:val="77BD6EF0"/>
    <w:multiLevelType w:val="hybridMultilevel"/>
    <w:tmpl w:val="E3AA836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FF1EFA"/>
    <w:multiLevelType w:val="hybridMultilevel"/>
    <w:tmpl w:val="7CB0F2D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F635613"/>
    <w:multiLevelType w:val="hybridMultilevel"/>
    <w:tmpl w:val="1824A1F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03085221">
    <w:abstractNumId w:val="27"/>
  </w:num>
  <w:num w:numId="2" w16cid:durableId="1297298953">
    <w:abstractNumId w:val="23"/>
  </w:num>
  <w:num w:numId="3" w16cid:durableId="1013260196">
    <w:abstractNumId w:val="0"/>
  </w:num>
  <w:num w:numId="4" w16cid:durableId="387849956">
    <w:abstractNumId w:val="22"/>
  </w:num>
  <w:num w:numId="5" w16cid:durableId="1659074906">
    <w:abstractNumId w:val="18"/>
  </w:num>
  <w:num w:numId="6" w16cid:durableId="54283725">
    <w:abstractNumId w:val="43"/>
  </w:num>
  <w:num w:numId="7" w16cid:durableId="100613856">
    <w:abstractNumId w:val="38"/>
  </w:num>
  <w:num w:numId="8" w16cid:durableId="93404770">
    <w:abstractNumId w:val="33"/>
  </w:num>
  <w:num w:numId="9" w16cid:durableId="1979218786">
    <w:abstractNumId w:val="16"/>
  </w:num>
  <w:num w:numId="10" w16cid:durableId="865796397">
    <w:abstractNumId w:val="6"/>
  </w:num>
  <w:num w:numId="11" w16cid:durableId="121770855">
    <w:abstractNumId w:val="26"/>
  </w:num>
  <w:num w:numId="12" w16cid:durableId="1002858683">
    <w:abstractNumId w:val="28"/>
  </w:num>
  <w:num w:numId="13" w16cid:durableId="2141530833">
    <w:abstractNumId w:val="42"/>
  </w:num>
  <w:num w:numId="14" w16cid:durableId="1787239522">
    <w:abstractNumId w:val="40"/>
  </w:num>
  <w:num w:numId="15" w16cid:durableId="235094146">
    <w:abstractNumId w:val="48"/>
  </w:num>
  <w:num w:numId="16" w16cid:durableId="853298882">
    <w:abstractNumId w:val="7"/>
  </w:num>
  <w:num w:numId="17" w16cid:durableId="1784306922">
    <w:abstractNumId w:val="25"/>
  </w:num>
  <w:num w:numId="18" w16cid:durableId="1479877920">
    <w:abstractNumId w:val="46"/>
  </w:num>
  <w:num w:numId="19" w16cid:durableId="1638561968">
    <w:abstractNumId w:val="45"/>
  </w:num>
  <w:num w:numId="20" w16cid:durableId="1918126273">
    <w:abstractNumId w:val="29"/>
  </w:num>
  <w:num w:numId="21" w16cid:durableId="203374276">
    <w:abstractNumId w:val="20"/>
  </w:num>
  <w:num w:numId="22" w16cid:durableId="1430470798">
    <w:abstractNumId w:val="30"/>
  </w:num>
  <w:num w:numId="23" w16cid:durableId="1386949809">
    <w:abstractNumId w:val="17"/>
  </w:num>
  <w:num w:numId="24" w16cid:durableId="968245798">
    <w:abstractNumId w:val="36"/>
  </w:num>
  <w:num w:numId="25" w16cid:durableId="1022783942">
    <w:abstractNumId w:val="32"/>
  </w:num>
  <w:num w:numId="26" w16cid:durableId="830413211">
    <w:abstractNumId w:val="3"/>
  </w:num>
  <w:num w:numId="27" w16cid:durableId="441652829">
    <w:abstractNumId w:val="41"/>
  </w:num>
  <w:num w:numId="28" w16cid:durableId="1450779422">
    <w:abstractNumId w:val="35"/>
  </w:num>
  <w:num w:numId="29" w16cid:durableId="1480223707">
    <w:abstractNumId w:val="37"/>
  </w:num>
  <w:num w:numId="30" w16cid:durableId="407385549">
    <w:abstractNumId w:val="13"/>
  </w:num>
  <w:num w:numId="31" w16cid:durableId="337923293">
    <w:abstractNumId w:val="31"/>
  </w:num>
  <w:num w:numId="32" w16cid:durableId="1152453204">
    <w:abstractNumId w:val="21"/>
  </w:num>
  <w:num w:numId="33" w16cid:durableId="412822486">
    <w:abstractNumId w:val="2"/>
  </w:num>
  <w:num w:numId="34" w16cid:durableId="653216167">
    <w:abstractNumId w:val="12"/>
  </w:num>
  <w:num w:numId="35" w16cid:durableId="530923482">
    <w:abstractNumId w:val="44"/>
  </w:num>
  <w:num w:numId="36" w16cid:durableId="798303180">
    <w:abstractNumId w:val="47"/>
  </w:num>
  <w:num w:numId="37" w16cid:durableId="324018646">
    <w:abstractNumId w:val="1"/>
  </w:num>
  <w:num w:numId="38" w16cid:durableId="1242255716">
    <w:abstractNumId w:val="5"/>
  </w:num>
  <w:num w:numId="39" w16cid:durableId="1122723218">
    <w:abstractNumId w:val="24"/>
  </w:num>
  <w:num w:numId="40" w16cid:durableId="521280500">
    <w:abstractNumId w:val="10"/>
  </w:num>
  <w:num w:numId="41" w16cid:durableId="1978954870">
    <w:abstractNumId w:val="14"/>
  </w:num>
  <w:num w:numId="42" w16cid:durableId="611977508">
    <w:abstractNumId w:val="34"/>
  </w:num>
  <w:num w:numId="43" w16cid:durableId="751659099">
    <w:abstractNumId w:val="9"/>
  </w:num>
  <w:num w:numId="44" w16cid:durableId="1638797847">
    <w:abstractNumId w:val="8"/>
  </w:num>
  <w:num w:numId="45" w16cid:durableId="1154956882">
    <w:abstractNumId w:val="4"/>
  </w:num>
  <w:num w:numId="46" w16cid:durableId="1394505196">
    <w:abstractNumId w:val="19"/>
  </w:num>
  <w:num w:numId="47" w16cid:durableId="96292134">
    <w:abstractNumId w:val="15"/>
  </w:num>
  <w:num w:numId="48" w16cid:durableId="624193453">
    <w:abstractNumId w:val="39"/>
  </w:num>
  <w:num w:numId="49" w16cid:durableId="42712221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2937"/>
    <w:rsid w:val="000043F0"/>
    <w:rsid w:val="000102E8"/>
    <w:rsid w:val="00033A21"/>
    <w:rsid w:val="0004398B"/>
    <w:rsid w:val="00044333"/>
    <w:rsid w:val="00047A0B"/>
    <w:rsid w:val="00064E22"/>
    <w:rsid w:val="0006695C"/>
    <w:rsid w:val="00076EA3"/>
    <w:rsid w:val="000821B1"/>
    <w:rsid w:val="00087749"/>
    <w:rsid w:val="000921DF"/>
    <w:rsid w:val="00096554"/>
    <w:rsid w:val="000973D8"/>
    <w:rsid w:val="000B4F7C"/>
    <w:rsid w:val="000C0287"/>
    <w:rsid w:val="000C1849"/>
    <w:rsid w:val="000D7A9E"/>
    <w:rsid w:val="000E0031"/>
    <w:rsid w:val="000E16A5"/>
    <w:rsid w:val="000F27FA"/>
    <w:rsid w:val="000F51F5"/>
    <w:rsid w:val="0010314C"/>
    <w:rsid w:val="00104557"/>
    <w:rsid w:val="001075E3"/>
    <w:rsid w:val="00112F79"/>
    <w:rsid w:val="00121774"/>
    <w:rsid w:val="00121800"/>
    <w:rsid w:val="001251AC"/>
    <w:rsid w:val="00126ACF"/>
    <w:rsid w:val="00135F04"/>
    <w:rsid w:val="0014338F"/>
    <w:rsid w:val="001466E6"/>
    <w:rsid w:val="0015022D"/>
    <w:rsid w:val="00150C5F"/>
    <w:rsid w:val="00155A81"/>
    <w:rsid w:val="00155D8D"/>
    <w:rsid w:val="0015657B"/>
    <w:rsid w:val="001576C4"/>
    <w:rsid w:val="00191583"/>
    <w:rsid w:val="001B0686"/>
    <w:rsid w:val="001B6BCE"/>
    <w:rsid w:val="001D265E"/>
    <w:rsid w:val="001E28FA"/>
    <w:rsid w:val="001E498B"/>
    <w:rsid w:val="001E5F8F"/>
    <w:rsid w:val="001E71FE"/>
    <w:rsid w:val="001F18BA"/>
    <w:rsid w:val="001F2EEB"/>
    <w:rsid w:val="001F3EF9"/>
    <w:rsid w:val="00201E8B"/>
    <w:rsid w:val="00202A79"/>
    <w:rsid w:val="00215888"/>
    <w:rsid w:val="00230B88"/>
    <w:rsid w:val="00234EC3"/>
    <w:rsid w:val="00237746"/>
    <w:rsid w:val="00243CEB"/>
    <w:rsid w:val="0024465A"/>
    <w:rsid w:val="0025054D"/>
    <w:rsid w:val="00254137"/>
    <w:rsid w:val="00254A8D"/>
    <w:rsid w:val="002662DB"/>
    <w:rsid w:val="00287BFF"/>
    <w:rsid w:val="00287C25"/>
    <w:rsid w:val="00290A0C"/>
    <w:rsid w:val="00297098"/>
    <w:rsid w:val="002A1C3B"/>
    <w:rsid w:val="002B0D3E"/>
    <w:rsid w:val="002B50B7"/>
    <w:rsid w:val="002B6854"/>
    <w:rsid w:val="002B7933"/>
    <w:rsid w:val="002C0DB0"/>
    <w:rsid w:val="002D07DF"/>
    <w:rsid w:val="002D67C3"/>
    <w:rsid w:val="002D7915"/>
    <w:rsid w:val="002E7E6F"/>
    <w:rsid w:val="002F0A1C"/>
    <w:rsid w:val="002F15CF"/>
    <w:rsid w:val="002F56C6"/>
    <w:rsid w:val="0030447A"/>
    <w:rsid w:val="0031238F"/>
    <w:rsid w:val="00315A79"/>
    <w:rsid w:val="00316DCA"/>
    <w:rsid w:val="0032403D"/>
    <w:rsid w:val="00332F9A"/>
    <w:rsid w:val="00355967"/>
    <w:rsid w:val="00367CFF"/>
    <w:rsid w:val="00371A02"/>
    <w:rsid w:val="0037679F"/>
    <w:rsid w:val="003824FD"/>
    <w:rsid w:val="00386622"/>
    <w:rsid w:val="00391C07"/>
    <w:rsid w:val="003A0D2E"/>
    <w:rsid w:val="003A3EDF"/>
    <w:rsid w:val="003B06E1"/>
    <w:rsid w:val="003C1EE0"/>
    <w:rsid w:val="003D2B4C"/>
    <w:rsid w:val="003F0649"/>
    <w:rsid w:val="003F3870"/>
    <w:rsid w:val="00410FE4"/>
    <w:rsid w:val="00411C8F"/>
    <w:rsid w:val="00414A26"/>
    <w:rsid w:val="00420DF6"/>
    <w:rsid w:val="004215B8"/>
    <w:rsid w:val="004248F7"/>
    <w:rsid w:val="00440DDB"/>
    <w:rsid w:val="004440AE"/>
    <w:rsid w:val="00446A11"/>
    <w:rsid w:val="00451097"/>
    <w:rsid w:val="00455E8B"/>
    <w:rsid w:val="004560E3"/>
    <w:rsid w:val="00465BA5"/>
    <w:rsid w:val="004706E9"/>
    <w:rsid w:val="004744E8"/>
    <w:rsid w:val="004801F5"/>
    <w:rsid w:val="004804F6"/>
    <w:rsid w:val="004844D7"/>
    <w:rsid w:val="00484EF4"/>
    <w:rsid w:val="00490117"/>
    <w:rsid w:val="004908E4"/>
    <w:rsid w:val="004937F0"/>
    <w:rsid w:val="00495117"/>
    <w:rsid w:val="0049775F"/>
    <w:rsid w:val="004B04BC"/>
    <w:rsid w:val="004B433D"/>
    <w:rsid w:val="004B4741"/>
    <w:rsid w:val="004B5334"/>
    <w:rsid w:val="004C2294"/>
    <w:rsid w:val="004D2FD8"/>
    <w:rsid w:val="004D41C0"/>
    <w:rsid w:val="004E3066"/>
    <w:rsid w:val="004F0F79"/>
    <w:rsid w:val="004F647D"/>
    <w:rsid w:val="005073EC"/>
    <w:rsid w:val="00507536"/>
    <w:rsid w:val="00512562"/>
    <w:rsid w:val="005131C9"/>
    <w:rsid w:val="00517559"/>
    <w:rsid w:val="005254B4"/>
    <w:rsid w:val="00526B2C"/>
    <w:rsid w:val="00527B24"/>
    <w:rsid w:val="00532695"/>
    <w:rsid w:val="005568D0"/>
    <w:rsid w:val="005652F4"/>
    <w:rsid w:val="005701AC"/>
    <w:rsid w:val="0059428F"/>
    <w:rsid w:val="00595EAC"/>
    <w:rsid w:val="005A1A74"/>
    <w:rsid w:val="005A6E08"/>
    <w:rsid w:val="005A7EDB"/>
    <w:rsid w:val="005C1FFE"/>
    <w:rsid w:val="005C2C52"/>
    <w:rsid w:val="005C44F0"/>
    <w:rsid w:val="005C4863"/>
    <w:rsid w:val="005C5C21"/>
    <w:rsid w:val="005C6228"/>
    <w:rsid w:val="005C6E5A"/>
    <w:rsid w:val="005D0EC3"/>
    <w:rsid w:val="005E3AAA"/>
    <w:rsid w:val="005E5F4E"/>
    <w:rsid w:val="005F34A6"/>
    <w:rsid w:val="005F366E"/>
    <w:rsid w:val="005F42D5"/>
    <w:rsid w:val="005F4BCE"/>
    <w:rsid w:val="0060149D"/>
    <w:rsid w:val="00612E55"/>
    <w:rsid w:val="00616DA7"/>
    <w:rsid w:val="00616EB1"/>
    <w:rsid w:val="00623BF2"/>
    <w:rsid w:val="00632F3D"/>
    <w:rsid w:val="00634DE5"/>
    <w:rsid w:val="00662330"/>
    <w:rsid w:val="00663902"/>
    <w:rsid w:val="0066496E"/>
    <w:rsid w:val="0066741B"/>
    <w:rsid w:val="00673F64"/>
    <w:rsid w:val="00674F77"/>
    <w:rsid w:val="00681D66"/>
    <w:rsid w:val="00683AD4"/>
    <w:rsid w:val="006903AB"/>
    <w:rsid w:val="006C16C8"/>
    <w:rsid w:val="006C336F"/>
    <w:rsid w:val="006C3E97"/>
    <w:rsid w:val="006D2673"/>
    <w:rsid w:val="006D3F0B"/>
    <w:rsid w:val="006E354B"/>
    <w:rsid w:val="007024C9"/>
    <w:rsid w:val="0070330B"/>
    <w:rsid w:val="007045BB"/>
    <w:rsid w:val="00713867"/>
    <w:rsid w:val="00752648"/>
    <w:rsid w:val="00753AF9"/>
    <w:rsid w:val="0076139D"/>
    <w:rsid w:val="00764C6D"/>
    <w:rsid w:val="00767D4A"/>
    <w:rsid w:val="00780F18"/>
    <w:rsid w:val="00791355"/>
    <w:rsid w:val="007B3A8D"/>
    <w:rsid w:val="007C052F"/>
    <w:rsid w:val="007C18B1"/>
    <w:rsid w:val="007C4E46"/>
    <w:rsid w:val="007C6FCB"/>
    <w:rsid w:val="007D150F"/>
    <w:rsid w:val="007D5EE4"/>
    <w:rsid w:val="007E0A3F"/>
    <w:rsid w:val="007E0A5B"/>
    <w:rsid w:val="007F195F"/>
    <w:rsid w:val="0080070A"/>
    <w:rsid w:val="00801B8D"/>
    <w:rsid w:val="008031AA"/>
    <w:rsid w:val="0082371C"/>
    <w:rsid w:val="00830110"/>
    <w:rsid w:val="008357F3"/>
    <w:rsid w:val="00841054"/>
    <w:rsid w:val="00853245"/>
    <w:rsid w:val="00854C1D"/>
    <w:rsid w:val="00861323"/>
    <w:rsid w:val="0086778B"/>
    <w:rsid w:val="008739E0"/>
    <w:rsid w:val="00873AE5"/>
    <w:rsid w:val="00874A22"/>
    <w:rsid w:val="00875554"/>
    <w:rsid w:val="0088761D"/>
    <w:rsid w:val="00894BE5"/>
    <w:rsid w:val="008951FE"/>
    <w:rsid w:val="00897CE1"/>
    <w:rsid w:val="008A61CE"/>
    <w:rsid w:val="008B238C"/>
    <w:rsid w:val="008B4592"/>
    <w:rsid w:val="008B575A"/>
    <w:rsid w:val="008C2E67"/>
    <w:rsid w:val="008C5E38"/>
    <w:rsid w:val="008C6E11"/>
    <w:rsid w:val="008D37C8"/>
    <w:rsid w:val="008D5209"/>
    <w:rsid w:val="008D7515"/>
    <w:rsid w:val="008E6E81"/>
    <w:rsid w:val="008F3DF5"/>
    <w:rsid w:val="008F51EA"/>
    <w:rsid w:val="00904E6A"/>
    <w:rsid w:val="00916A19"/>
    <w:rsid w:val="00916D8F"/>
    <w:rsid w:val="00924EB0"/>
    <w:rsid w:val="0093077B"/>
    <w:rsid w:val="00931566"/>
    <w:rsid w:val="0095025B"/>
    <w:rsid w:val="00954788"/>
    <w:rsid w:val="00956E7F"/>
    <w:rsid w:val="009627BF"/>
    <w:rsid w:val="009635D2"/>
    <w:rsid w:val="00965507"/>
    <w:rsid w:val="009724F0"/>
    <w:rsid w:val="009746EC"/>
    <w:rsid w:val="0098750B"/>
    <w:rsid w:val="00990617"/>
    <w:rsid w:val="009937EB"/>
    <w:rsid w:val="009A160E"/>
    <w:rsid w:val="009B7440"/>
    <w:rsid w:val="009B744A"/>
    <w:rsid w:val="009D115E"/>
    <w:rsid w:val="009D2EA0"/>
    <w:rsid w:val="009E1F2C"/>
    <w:rsid w:val="009E5701"/>
    <w:rsid w:val="009E72E5"/>
    <w:rsid w:val="009F6CDD"/>
    <w:rsid w:val="009F732B"/>
    <w:rsid w:val="00A244D5"/>
    <w:rsid w:val="00A25A86"/>
    <w:rsid w:val="00A31014"/>
    <w:rsid w:val="00A325FB"/>
    <w:rsid w:val="00A36894"/>
    <w:rsid w:val="00A45AC4"/>
    <w:rsid w:val="00A501DE"/>
    <w:rsid w:val="00A5233E"/>
    <w:rsid w:val="00A52F32"/>
    <w:rsid w:val="00A57689"/>
    <w:rsid w:val="00A618FD"/>
    <w:rsid w:val="00A808B6"/>
    <w:rsid w:val="00A932A8"/>
    <w:rsid w:val="00A94395"/>
    <w:rsid w:val="00A94F12"/>
    <w:rsid w:val="00AA0D0C"/>
    <w:rsid w:val="00AA3950"/>
    <w:rsid w:val="00AA78AE"/>
    <w:rsid w:val="00AB0830"/>
    <w:rsid w:val="00AD03F5"/>
    <w:rsid w:val="00AD761E"/>
    <w:rsid w:val="00AE2BD7"/>
    <w:rsid w:val="00AE46F3"/>
    <w:rsid w:val="00AE7A51"/>
    <w:rsid w:val="00AE7D9B"/>
    <w:rsid w:val="00AF28DE"/>
    <w:rsid w:val="00B021CA"/>
    <w:rsid w:val="00B06094"/>
    <w:rsid w:val="00B12A90"/>
    <w:rsid w:val="00B15108"/>
    <w:rsid w:val="00B15286"/>
    <w:rsid w:val="00B16EF7"/>
    <w:rsid w:val="00B33AAF"/>
    <w:rsid w:val="00B340FE"/>
    <w:rsid w:val="00B417FE"/>
    <w:rsid w:val="00B42777"/>
    <w:rsid w:val="00B504AE"/>
    <w:rsid w:val="00B50829"/>
    <w:rsid w:val="00B6638D"/>
    <w:rsid w:val="00B71CCE"/>
    <w:rsid w:val="00BA2462"/>
    <w:rsid w:val="00BC019F"/>
    <w:rsid w:val="00BC4501"/>
    <w:rsid w:val="00BC6E92"/>
    <w:rsid w:val="00BD7305"/>
    <w:rsid w:val="00BE3A76"/>
    <w:rsid w:val="00BE6400"/>
    <w:rsid w:val="00BE78DD"/>
    <w:rsid w:val="00BF1222"/>
    <w:rsid w:val="00BF607B"/>
    <w:rsid w:val="00BF6261"/>
    <w:rsid w:val="00C052F4"/>
    <w:rsid w:val="00C06BB7"/>
    <w:rsid w:val="00C30F4E"/>
    <w:rsid w:val="00C421E9"/>
    <w:rsid w:val="00C46449"/>
    <w:rsid w:val="00C55D7C"/>
    <w:rsid w:val="00C66686"/>
    <w:rsid w:val="00C81DDA"/>
    <w:rsid w:val="00C828BE"/>
    <w:rsid w:val="00CA0C01"/>
    <w:rsid w:val="00CA35E1"/>
    <w:rsid w:val="00CA6A3C"/>
    <w:rsid w:val="00CB08DE"/>
    <w:rsid w:val="00CC4571"/>
    <w:rsid w:val="00CC525F"/>
    <w:rsid w:val="00CE53C7"/>
    <w:rsid w:val="00CE7F44"/>
    <w:rsid w:val="00CF2853"/>
    <w:rsid w:val="00D07C31"/>
    <w:rsid w:val="00D12E55"/>
    <w:rsid w:val="00D2145A"/>
    <w:rsid w:val="00D32937"/>
    <w:rsid w:val="00D460B7"/>
    <w:rsid w:val="00D658DB"/>
    <w:rsid w:val="00D71E24"/>
    <w:rsid w:val="00D72DBA"/>
    <w:rsid w:val="00D737C6"/>
    <w:rsid w:val="00D94B42"/>
    <w:rsid w:val="00D96B55"/>
    <w:rsid w:val="00D97EB6"/>
    <w:rsid w:val="00DA13A9"/>
    <w:rsid w:val="00DA2190"/>
    <w:rsid w:val="00DB0E27"/>
    <w:rsid w:val="00DB3752"/>
    <w:rsid w:val="00DC4EC9"/>
    <w:rsid w:val="00DD03BC"/>
    <w:rsid w:val="00DD247C"/>
    <w:rsid w:val="00DE61B3"/>
    <w:rsid w:val="00DF1B8F"/>
    <w:rsid w:val="00DF7BA9"/>
    <w:rsid w:val="00E00A94"/>
    <w:rsid w:val="00E038AA"/>
    <w:rsid w:val="00E23665"/>
    <w:rsid w:val="00E25B73"/>
    <w:rsid w:val="00E3690F"/>
    <w:rsid w:val="00E426CF"/>
    <w:rsid w:val="00E57D27"/>
    <w:rsid w:val="00E616E3"/>
    <w:rsid w:val="00E636BE"/>
    <w:rsid w:val="00E66893"/>
    <w:rsid w:val="00E77CF8"/>
    <w:rsid w:val="00E8344B"/>
    <w:rsid w:val="00E948E8"/>
    <w:rsid w:val="00E96F14"/>
    <w:rsid w:val="00E970C9"/>
    <w:rsid w:val="00EA1D5B"/>
    <w:rsid w:val="00EA7E24"/>
    <w:rsid w:val="00EB3874"/>
    <w:rsid w:val="00EC1535"/>
    <w:rsid w:val="00EC173C"/>
    <w:rsid w:val="00EC3EF2"/>
    <w:rsid w:val="00EC5679"/>
    <w:rsid w:val="00EC5E61"/>
    <w:rsid w:val="00ED53A3"/>
    <w:rsid w:val="00EE2E3B"/>
    <w:rsid w:val="00EF028C"/>
    <w:rsid w:val="00EF089B"/>
    <w:rsid w:val="00EF1621"/>
    <w:rsid w:val="00EF2B52"/>
    <w:rsid w:val="00EF37C8"/>
    <w:rsid w:val="00EF4103"/>
    <w:rsid w:val="00EF52CE"/>
    <w:rsid w:val="00F02B97"/>
    <w:rsid w:val="00F10F3B"/>
    <w:rsid w:val="00F142F6"/>
    <w:rsid w:val="00F23719"/>
    <w:rsid w:val="00F33CDB"/>
    <w:rsid w:val="00F50871"/>
    <w:rsid w:val="00F5650A"/>
    <w:rsid w:val="00F71BED"/>
    <w:rsid w:val="00F91861"/>
    <w:rsid w:val="00FA3AF0"/>
    <w:rsid w:val="00FB4CEB"/>
    <w:rsid w:val="00FB5D67"/>
    <w:rsid w:val="00FB6BF7"/>
    <w:rsid w:val="00FC3472"/>
    <w:rsid w:val="00FD0EB1"/>
    <w:rsid w:val="00FE10DC"/>
    <w:rsid w:val="00FE370F"/>
    <w:rsid w:val="00FE6DD0"/>
    <w:rsid w:val="00FF22DC"/>
    <w:rsid w:val="0A341F14"/>
    <w:rsid w:val="123F30F9"/>
    <w:rsid w:val="34C8BB27"/>
    <w:rsid w:val="3DF3F609"/>
    <w:rsid w:val="41AF2BB5"/>
    <w:rsid w:val="43508EB4"/>
    <w:rsid w:val="4CA52CB8"/>
    <w:rsid w:val="5DE29CBC"/>
    <w:rsid w:val="5F7E6D1D"/>
    <w:rsid w:val="611A3D7E"/>
    <w:rsid w:val="61D70F26"/>
    <w:rsid w:val="665DDCAA"/>
    <w:rsid w:val="7AF4025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6ECEEB"/>
  <w15:docId w15:val="{90F18E0E-F31F-4EBE-994D-E3660E5C93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8761D"/>
    <w:rPr>
      <w:noProof/>
    </w:rPr>
  </w:style>
  <w:style w:type="paragraph" w:styleId="Heading1">
    <w:name w:val="heading 1"/>
    <w:basedOn w:val="Normal"/>
    <w:next w:val="Normal"/>
    <w:link w:val="Heading1Char"/>
    <w:uiPriority w:val="9"/>
    <w:qFormat/>
    <w:rsid w:val="001B3490"/>
    <w:pPr>
      <w:keepNext/>
      <w:numPr>
        <w:numId w:val="1"/>
      </w:numPr>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numPr>
        <w:ilvl w:val="1"/>
        <w:numId w:val="1"/>
      </w:numPr>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numPr>
        <w:ilvl w:val="2"/>
        <w:numId w:val="1"/>
      </w:numPr>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numPr>
        <w:ilvl w:val="3"/>
        <w:numId w:val="1"/>
      </w:numPr>
      <w:spacing w:before="240" w:after="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numPr>
        <w:ilvl w:val="4"/>
        <w:numId w:val="1"/>
      </w:numPr>
      <w:spacing w:before="240" w:after="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qFormat/>
    <w:rsid w:val="001B3490"/>
    <w:pPr>
      <w:numPr>
        <w:ilvl w:val="5"/>
        <w:numId w:val="1"/>
      </w:numPr>
      <w:spacing w:before="240" w:after="60"/>
      <w:outlineLvl w:val="5"/>
    </w:pPr>
    <w:rPr>
      <w:b/>
      <w:bCs/>
      <w:sz w:val="22"/>
      <w:szCs w:val="22"/>
    </w:rPr>
  </w:style>
  <w:style w:type="paragraph" w:styleId="Heading7">
    <w:name w:val="heading 7"/>
    <w:basedOn w:val="Normal"/>
    <w:next w:val="Normal"/>
    <w:link w:val="Heading7Char"/>
    <w:uiPriority w:val="9"/>
    <w:semiHidden/>
    <w:unhideWhenUsed/>
    <w:qFormat/>
    <w:rsid w:val="001B3490"/>
    <w:pPr>
      <w:numPr>
        <w:ilvl w:val="6"/>
        <w:numId w:val="1"/>
      </w:numPr>
      <w:spacing w:before="240" w:after="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numPr>
        <w:ilvl w:val="7"/>
        <w:numId w:val="1"/>
      </w:numPr>
      <w:spacing w:before="240" w:after="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numPr>
        <w:ilvl w:val="8"/>
        <w:numId w:val="1"/>
      </w:numPr>
      <w:spacing w:before="240" w:after="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link w:val="ListParagraphChar"/>
    <w:uiPriority w:val="34"/>
    <w:qFormat/>
    <w:rsid w:val="00916A19"/>
    <w:pPr>
      <w:ind w:left="720"/>
      <w:contextualSpacing/>
    </w:pPr>
  </w:style>
  <w:style w:type="character" w:styleId="PlaceholderText">
    <w:name w:val="Placeholder Text"/>
    <w:basedOn w:val="DefaultParagraphFont"/>
    <w:uiPriority w:val="99"/>
    <w:semiHidden/>
    <w:rsid w:val="00355967"/>
    <w:rPr>
      <w:color w:val="808080"/>
    </w:rPr>
  </w:style>
  <w:style w:type="paragraph" w:styleId="Header">
    <w:name w:val="header"/>
    <w:basedOn w:val="Normal"/>
    <w:link w:val="HeaderChar"/>
    <w:uiPriority w:val="99"/>
    <w:unhideWhenUsed/>
    <w:rsid w:val="00E23665"/>
    <w:pPr>
      <w:tabs>
        <w:tab w:val="center" w:pos="4680"/>
        <w:tab w:val="right" w:pos="9360"/>
      </w:tabs>
    </w:pPr>
  </w:style>
  <w:style w:type="character" w:customStyle="1" w:styleId="HeaderChar">
    <w:name w:val="Header Char"/>
    <w:basedOn w:val="DefaultParagraphFont"/>
    <w:link w:val="Header"/>
    <w:uiPriority w:val="99"/>
    <w:rsid w:val="00E23665"/>
  </w:style>
  <w:style w:type="paragraph" w:styleId="Footer">
    <w:name w:val="footer"/>
    <w:basedOn w:val="Normal"/>
    <w:link w:val="FooterChar"/>
    <w:uiPriority w:val="99"/>
    <w:unhideWhenUsed/>
    <w:rsid w:val="00E23665"/>
    <w:pPr>
      <w:tabs>
        <w:tab w:val="center" w:pos="4680"/>
        <w:tab w:val="right" w:pos="9360"/>
      </w:tabs>
    </w:pPr>
  </w:style>
  <w:style w:type="character" w:customStyle="1" w:styleId="FooterChar">
    <w:name w:val="Footer Char"/>
    <w:basedOn w:val="DefaultParagraphFont"/>
    <w:link w:val="Footer"/>
    <w:uiPriority w:val="99"/>
    <w:rsid w:val="00E23665"/>
  </w:style>
  <w:style w:type="table" w:styleId="TableGrid">
    <w:name w:val="Table Grid"/>
    <w:basedOn w:val="TableNormal"/>
    <w:uiPriority w:val="59"/>
    <w:rsid w:val="006623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AE2BD7"/>
    <w:pPr>
      <w:autoSpaceDE w:val="0"/>
      <w:autoSpaceDN w:val="0"/>
      <w:adjustRightInd w:val="0"/>
    </w:pPr>
    <w:rPr>
      <w:rFonts w:ascii="Arial" w:hAnsi="Arial" w:cs="Arial"/>
      <w:color w:val="000000"/>
      <w:sz w:val="24"/>
      <w:szCs w:val="24"/>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semiHidden/>
    <w:unhideWhenUsed/>
    <w:rPr>
      <w:sz w:val="16"/>
      <w:szCs w:val="16"/>
    </w:rPr>
  </w:style>
  <w:style w:type="paragraph" w:styleId="BalloonText">
    <w:name w:val="Balloon Text"/>
    <w:basedOn w:val="Normal"/>
    <w:link w:val="BalloonTextChar"/>
    <w:uiPriority w:val="99"/>
    <w:semiHidden/>
    <w:unhideWhenUsed/>
    <w:rsid w:val="009635D2"/>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35D2"/>
    <w:rPr>
      <w:rFonts w:ascii="Segoe UI" w:hAnsi="Segoe UI" w:cs="Segoe UI"/>
      <w:sz w:val="18"/>
      <w:szCs w:val="18"/>
    </w:rPr>
  </w:style>
  <w:style w:type="paragraph" w:styleId="CommentSubject">
    <w:name w:val="annotation subject"/>
    <w:basedOn w:val="CommentText"/>
    <w:next w:val="CommentText"/>
    <w:link w:val="CommentSubjectChar"/>
    <w:uiPriority w:val="99"/>
    <w:semiHidden/>
    <w:unhideWhenUsed/>
    <w:rsid w:val="00CC4571"/>
    <w:rPr>
      <w:b/>
      <w:bCs/>
    </w:rPr>
  </w:style>
  <w:style w:type="character" w:customStyle="1" w:styleId="CommentSubjectChar">
    <w:name w:val="Comment Subject Char"/>
    <w:basedOn w:val="CommentTextChar"/>
    <w:link w:val="CommentSubject"/>
    <w:uiPriority w:val="99"/>
    <w:semiHidden/>
    <w:rsid w:val="00CC4571"/>
    <w:rPr>
      <w:b/>
      <w:bCs/>
    </w:rPr>
  </w:style>
  <w:style w:type="paragraph" w:styleId="HTMLPreformatted">
    <w:name w:val="HTML Preformatted"/>
    <w:basedOn w:val="Normal"/>
    <w:link w:val="HTMLPreformattedChar"/>
    <w:uiPriority w:val="99"/>
    <w:unhideWhenUsed/>
    <w:rsid w:val="004951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rsid w:val="00495117"/>
    <w:rPr>
      <w:rFonts w:ascii="Courier New" w:hAnsi="Courier New" w:cs="Courier New"/>
    </w:rPr>
  </w:style>
  <w:style w:type="paragraph" w:styleId="NormalWeb">
    <w:name w:val="Normal (Web)"/>
    <w:basedOn w:val="Normal"/>
    <w:uiPriority w:val="99"/>
    <w:unhideWhenUsed/>
    <w:rsid w:val="00414A26"/>
    <w:pPr>
      <w:spacing w:before="100" w:beforeAutospacing="1" w:after="100" w:afterAutospacing="1"/>
    </w:pPr>
    <w:rPr>
      <w:sz w:val="24"/>
      <w:szCs w:val="24"/>
    </w:rPr>
  </w:style>
  <w:style w:type="character" w:customStyle="1" w:styleId="mi">
    <w:name w:val="mi"/>
    <w:basedOn w:val="DefaultParagraphFont"/>
    <w:rsid w:val="00414A26"/>
  </w:style>
  <w:style w:type="character" w:customStyle="1" w:styleId="mjxassistivemathml">
    <w:name w:val="mjx_assistive_mathml"/>
    <w:basedOn w:val="DefaultParagraphFont"/>
    <w:rsid w:val="00414A26"/>
  </w:style>
  <w:style w:type="character" w:customStyle="1" w:styleId="mn">
    <w:name w:val="mn"/>
    <w:basedOn w:val="DefaultParagraphFont"/>
    <w:rsid w:val="00414A26"/>
  </w:style>
  <w:style w:type="character" w:customStyle="1" w:styleId="tex-font-style-bf">
    <w:name w:val="tex-font-style-bf"/>
    <w:basedOn w:val="DefaultParagraphFont"/>
    <w:rsid w:val="00414A26"/>
  </w:style>
  <w:style w:type="character" w:customStyle="1" w:styleId="mo">
    <w:name w:val="mo"/>
    <w:basedOn w:val="DefaultParagraphFont"/>
    <w:rsid w:val="00414A26"/>
  </w:style>
  <w:style w:type="table" w:customStyle="1" w:styleId="TableGrid2">
    <w:name w:val="Table Grid2"/>
    <w:basedOn w:val="TableNormal"/>
    <w:next w:val="TableGrid"/>
    <w:uiPriority w:val="59"/>
    <w:rsid w:val="00512562"/>
    <w:rPr>
      <w:rFonts w:asciiTheme="minorHAnsi" w:eastAsiaTheme="minorEastAsia" w:hAnsiTheme="minorHAnsi" w:cstheme="minorBidi"/>
      <w:sz w:val="22"/>
      <w:szCs w:val="22"/>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Strong">
    <w:name w:val="Strong"/>
    <w:basedOn w:val="DefaultParagraphFont"/>
    <w:uiPriority w:val="22"/>
    <w:qFormat/>
    <w:rsid w:val="002F56C6"/>
    <w:rPr>
      <w:b/>
      <w:bCs/>
    </w:rPr>
  </w:style>
  <w:style w:type="character" w:styleId="Hyperlink">
    <w:name w:val="Hyperlink"/>
    <w:basedOn w:val="DefaultParagraphFont"/>
    <w:uiPriority w:val="99"/>
    <w:unhideWhenUsed/>
    <w:rsid w:val="00BF6261"/>
    <w:rPr>
      <w:color w:val="0000FF" w:themeColor="hyperlink"/>
      <w:u w:val="single"/>
    </w:rPr>
  </w:style>
  <w:style w:type="character" w:styleId="UnresolvedMention">
    <w:name w:val="Unresolved Mention"/>
    <w:basedOn w:val="DefaultParagraphFont"/>
    <w:uiPriority w:val="99"/>
    <w:semiHidden/>
    <w:unhideWhenUsed/>
    <w:rsid w:val="00D71E24"/>
    <w:rPr>
      <w:color w:val="605E5C"/>
      <w:shd w:val="clear" w:color="auto" w:fill="E1DFDD"/>
    </w:rPr>
  </w:style>
  <w:style w:type="paragraph" w:customStyle="1" w:styleId="Style1">
    <w:name w:val="Style1"/>
    <w:basedOn w:val="ListParagraph"/>
    <w:link w:val="Style1Char"/>
    <w:qFormat/>
    <w:rsid w:val="00612E55"/>
    <w:pPr>
      <w:shd w:val="clear" w:color="auto" w:fill="F2F2F2" w:themeFill="background1" w:themeFillShade="F2"/>
      <w:ind w:left="576" w:right="720"/>
    </w:pPr>
    <w:rPr>
      <w:rFonts w:ascii="Courier New" w:eastAsia="Arial" w:hAnsi="Courier New" w:cs="Courier New"/>
      <w:b/>
      <w:color w:val="00B050"/>
      <w:sz w:val="24"/>
      <w:szCs w:val="24"/>
    </w:rPr>
  </w:style>
  <w:style w:type="character" w:customStyle="1" w:styleId="ListParagraphChar">
    <w:name w:val="List Paragraph Char"/>
    <w:basedOn w:val="DefaultParagraphFont"/>
    <w:link w:val="ListParagraph"/>
    <w:uiPriority w:val="34"/>
    <w:rsid w:val="00612E55"/>
    <w:rPr>
      <w:noProof/>
    </w:rPr>
  </w:style>
  <w:style w:type="character" w:customStyle="1" w:styleId="Style1Char">
    <w:name w:val="Style1 Char"/>
    <w:basedOn w:val="ListParagraphChar"/>
    <w:link w:val="Style1"/>
    <w:rsid w:val="00612E55"/>
    <w:rPr>
      <w:rFonts w:ascii="Courier New" w:eastAsia="Arial" w:hAnsi="Courier New" w:cs="Courier New"/>
      <w:b/>
      <w:noProof/>
      <w:color w:val="00B050"/>
      <w:sz w:val="24"/>
      <w:szCs w:val="24"/>
      <w:shd w:val="clear" w:color="auto" w:fill="F2F2F2" w:themeFill="background1" w:themeFillShade="F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70239">
      <w:bodyDiv w:val="1"/>
      <w:marLeft w:val="0"/>
      <w:marRight w:val="0"/>
      <w:marTop w:val="0"/>
      <w:marBottom w:val="0"/>
      <w:divBdr>
        <w:top w:val="none" w:sz="0" w:space="0" w:color="auto"/>
        <w:left w:val="none" w:sz="0" w:space="0" w:color="auto"/>
        <w:bottom w:val="none" w:sz="0" w:space="0" w:color="auto"/>
        <w:right w:val="none" w:sz="0" w:space="0" w:color="auto"/>
      </w:divBdr>
      <w:divsChild>
        <w:div w:id="845287395">
          <w:marLeft w:val="0"/>
          <w:marRight w:val="0"/>
          <w:marTop w:val="0"/>
          <w:marBottom w:val="0"/>
          <w:divBdr>
            <w:top w:val="none" w:sz="0" w:space="0" w:color="auto"/>
            <w:left w:val="none" w:sz="0" w:space="0" w:color="auto"/>
            <w:bottom w:val="none" w:sz="0" w:space="0" w:color="auto"/>
            <w:right w:val="none" w:sz="0" w:space="0" w:color="auto"/>
          </w:divBdr>
        </w:div>
      </w:divsChild>
    </w:div>
    <w:div w:id="29958505">
      <w:bodyDiv w:val="1"/>
      <w:marLeft w:val="0"/>
      <w:marRight w:val="0"/>
      <w:marTop w:val="0"/>
      <w:marBottom w:val="0"/>
      <w:divBdr>
        <w:top w:val="none" w:sz="0" w:space="0" w:color="auto"/>
        <w:left w:val="none" w:sz="0" w:space="0" w:color="auto"/>
        <w:bottom w:val="none" w:sz="0" w:space="0" w:color="auto"/>
        <w:right w:val="none" w:sz="0" w:space="0" w:color="auto"/>
      </w:divBdr>
    </w:div>
    <w:div w:id="81296160">
      <w:bodyDiv w:val="1"/>
      <w:marLeft w:val="0"/>
      <w:marRight w:val="0"/>
      <w:marTop w:val="0"/>
      <w:marBottom w:val="0"/>
      <w:divBdr>
        <w:top w:val="none" w:sz="0" w:space="0" w:color="auto"/>
        <w:left w:val="none" w:sz="0" w:space="0" w:color="auto"/>
        <w:bottom w:val="none" w:sz="0" w:space="0" w:color="auto"/>
        <w:right w:val="none" w:sz="0" w:space="0" w:color="auto"/>
      </w:divBdr>
      <w:divsChild>
        <w:div w:id="346950630">
          <w:marLeft w:val="0"/>
          <w:marRight w:val="0"/>
          <w:marTop w:val="0"/>
          <w:marBottom w:val="0"/>
          <w:divBdr>
            <w:top w:val="none" w:sz="0" w:space="0" w:color="auto"/>
            <w:left w:val="none" w:sz="0" w:space="0" w:color="auto"/>
            <w:bottom w:val="none" w:sz="0" w:space="0" w:color="auto"/>
            <w:right w:val="none" w:sz="0" w:space="0" w:color="auto"/>
          </w:divBdr>
          <w:divsChild>
            <w:div w:id="1962761430">
              <w:marLeft w:val="0"/>
              <w:marRight w:val="0"/>
              <w:marTop w:val="0"/>
              <w:marBottom w:val="0"/>
              <w:divBdr>
                <w:top w:val="none" w:sz="0" w:space="0" w:color="auto"/>
                <w:left w:val="none" w:sz="0" w:space="0" w:color="auto"/>
                <w:bottom w:val="none" w:sz="0" w:space="0" w:color="auto"/>
                <w:right w:val="none" w:sz="0" w:space="0" w:color="auto"/>
              </w:divBdr>
            </w:div>
            <w:div w:id="271474539">
              <w:marLeft w:val="0"/>
              <w:marRight w:val="0"/>
              <w:marTop w:val="0"/>
              <w:marBottom w:val="0"/>
              <w:divBdr>
                <w:top w:val="none" w:sz="0" w:space="0" w:color="auto"/>
                <w:left w:val="none" w:sz="0" w:space="0" w:color="auto"/>
                <w:bottom w:val="none" w:sz="0" w:space="0" w:color="auto"/>
                <w:right w:val="none" w:sz="0" w:space="0" w:color="auto"/>
              </w:divBdr>
            </w:div>
            <w:div w:id="799803859">
              <w:marLeft w:val="0"/>
              <w:marRight w:val="0"/>
              <w:marTop w:val="0"/>
              <w:marBottom w:val="0"/>
              <w:divBdr>
                <w:top w:val="none" w:sz="0" w:space="0" w:color="auto"/>
                <w:left w:val="none" w:sz="0" w:space="0" w:color="auto"/>
                <w:bottom w:val="none" w:sz="0" w:space="0" w:color="auto"/>
                <w:right w:val="none" w:sz="0" w:space="0" w:color="auto"/>
              </w:divBdr>
            </w:div>
            <w:div w:id="1916893017">
              <w:marLeft w:val="0"/>
              <w:marRight w:val="0"/>
              <w:marTop w:val="0"/>
              <w:marBottom w:val="0"/>
              <w:divBdr>
                <w:top w:val="none" w:sz="0" w:space="0" w:color="auto"/>
                <w:left w:val="none" w:sz="0" w:space="0" w:color="auto"/>
                <w:bottom w:val="none" w:sz="0" w:space="0" w:color="auto"/>
                <w:right w:val="none" w:sz="0" w:space="0" w:color="auto"/>
              </w:divBdr>
            </w:div>
            <w:div w:id="737942184">
              <w:marLeft w:val="0"/>
              <w:marRight w:val="0"/>
              <w:marTop w:val="0"/>
              <w:marBottom w:val="0"/>
              <w:divBdr>
                <w:top w:val="none" w:sz="0" w:space="0" w:color="auto"/>
                <w:left w:val="none" w:sz="0" w:space="0" w:color="auto"/>
                <w:bottom w:val="none" w:sz="0" w:space="0" w:color="auto"/>
                <w:right w:val="none" w:sz="0" w:space="0" w:color="auto"/>
              </w:divBdr>
            </w:div>
            <w:div w:id="882599584">
              <w:marLeft w:val="0"/>
              <w:marRight w:val="0"/>
              <w:marTop w:val="0"/>
              <w:marBottom w:val="0"/>
              <w:divBdr>
                <w:top w:val="none" w:sz="0" w:space="0" w:color="auto"/>
                <w:left w:val="none" w:sz="0" w:space="0" w:color="auto"/>
                <w:bottom w:val="none" w:sz="0" w:space="0" w:color="auto"/>
                <w:right w:val="none" w:sz="0" w:space="0" w:color="auto"/>
              </w:divBdr>
            </w:div>
            <w:div w:id="620259929">
              <w:marLeft w:val="0"/>
              <w:marRight w:val="0"/>
              <w:marTop w:val="0"/>
              <w:marBottom w:val="0"/>
              <w:divBdr>
                <w:top w:val="none" w:sz="0" w:space="0" w:color="auto"/>
                <w:left w:val="none" w:sz="0" w:space="0" w:color="auto"/>
                <w:bottom w:val="none" w:sz="0" w:space="0" w:color="auto"/>
                <w:right w:val="none" w:sz="0" w:space="0" w:color="auto"/>
              </w:divBdr>
            </w:div>
            <w:div w:id="1924148317">
              <w:marLeft w:val="0"/>
              <w:marRight w:val="0"/>
              <w:marTop w:val="0"/>
              <w:marBottom w:val="0"/>
              <w:divBdr>
                <w:top w:val="none" w:sz="0" w:space="0" w:color="auto"/>
                <w:left w:val="none" w:sz="0" w:space="0" w:color="auto"/>
                <w:bottom w:val="none" w:sz="0" w:space="0" w:color="auto"/>
                <w:right w:val="none" w:sz="0" w:space="0" w:color="auto"/>
              </w:divBdr>
            </w:div>
            <w:div w:id="2103649015">
              <w:marLeft w:val="0"/>
              <w:marRight w:val="0"/>
              <w:marTop w:val="0"/>
              <w:marBottom w:val="0"/>
              <w:divBdr>
                <w:top w:val="none" w:sz="0" w:space="0" w:color="auto"/>
                <w:left w:val="none" w:sz="0" w:space="0" w:color="auto"/>
                <w:bottom w:val="none" w:sz="0" w:space="0" w:color="auto"/>
                <w:right w:val="none" w:sz="0" w:space="0" w:color="auto"/>
              </w:divBdr>
            </w:div>
            <w:div w:id="48459624">
              <w:marLeft w:val="0"/>
              <w:marRight w:val="0"/>
              <w:marTop w:val="0"/>
              <w:marBottom w:val="0"/>
              <w:divBdr>
                <w:top w:val="none" w:sz="0" w:space="0" w:color="auto"/>
                <w:left w:val="none" w:sz="0" w:space="0" w:color="auto"/>
                <w:bottom w:val="none" w:sz="0" w:space="0" w:color="auto"/>
                <w:right w:val="none" w:sz="0" w:space="0" w:color="auto"/>
              </w:divBdr>
            </w:div>
            <w:div w:id="50229440">
              <w:marLeft w:val="0"/>
              <w:marRight w:val="0"/>
              <w:marTop w:val="0"/>
              <w:marBottom w:val="0"/>
              <w:divBdr>
                <w:top w:val="none" w:sz="0" w:space="0" w:color="auto"/>
                <w:left w:val="none" w:sz="0" w:space="0" w:color="auto"/>
                <w:bottom w:val="none" w:sz="0" w:space="0" w:color="auto"/>
                <w:right w:val="none" w:sz="0" w:space="0" w:color="auto"/>
              </w:divBdr>
            </w:div>
            <w:div w:id="621421884">
              <w:marLeft w:val="0"/>
              <w:marRight w:val="0"/>
              <w:marTop w:val="0"/>
              <w:marBottom w:val="0"/>
              <w:divBdr>
                <w:top w:val="none" w:sz="0" w:space="0" w:color="auto"/>
                <w:left w:val="none" w:sz="0" w:space="0" w:color="auto"/>
                <w:bottom w:val="none" w:sz="0" w:space="0" w:color="auto"/>
                <w:right w:val="none" w:sz="0" w:space="0" w:color="auto"/>
              </w:divBdr>
            </w:div>
            <w:div w:id="1860050005">
              <w:marLeft w:val="0"/>
              <w:marRight w:val="0"/>
              <w:marTop w:val="0"/>
              <w:marBottom w:val="0"/>
              <w:divBdr>
                <w:top w:val="none" w:sz="0" w:space="0" w:color="auto"/>
                <w:left w:val="none" w:sz="0" w:space="0" w:color="auto"/>
                <w:bottom w:val="none" w:sz="0" w:space="0" w:color="auto"/>
                <w:right w:val="none" w:sz="0" w:space="0" w:color="auto"/>
              </w:divBdr>
            </w:div>
            <w:div w:id="1736969126">
              <w:marLeft w:val="0"/>
              <w:marRight w:val="0"/>
              <w:marTop w:val="0"/>
              <w:marBottom w:val="0"/>
              <w:divBdr>
                <w:top w:val="none" w:sz="0" w:space="0" w:color="auto"/>
                <w:left w:val="none" w:sz="0" w:space="0" w:color="auto"/>
                <w:bottom w:val="none" w:sz="0" w:space="0" w:color="auto"/>
                <w:right w:val="none" w:sz="0" w:space="0" w:color="auto"/>
              </w:divBdr>
            </w:div>
            <w:div w:id="2033729254">
              <w:marLeft w:val="0"/>
              <w:marRight w:val="0"/>
              <w:marTop w:val="0"/>
              <w:marBottom w:val="0"/>
              <w:divBdr>
                <w:top w:val="none" w:sz="0" w:space="0" w:color="auto"/>
                <w:left w:val="none" w:sz="0" w:space="0" w:color="auto"/>
                <w:bottom w:val="none" w:sz="0" w:space="0" w:color="auto"/>
                <w:right w:val="none" w:sz="0" w:space="0" w:color="auto"/>
              </w:divBdr>
            </w:div>
            <w:div w:id="590086451">
              <w:marLeft w:val="0"/>
              <w:marRight w:val="0"/>
              <w:marTop w:val="0"/>
              <w:marBottom w:val="0"/>
              <w:divBdr>
                <w:top w:val="none" w:sz="0" w:space="0" w:color="auto"/>
                <w:left w:val="none" w:sz="0" w:space="0" w:color="auto"/>
                <w:bottom w:val="none" w:sz="0" w:space="0" w:color="auto"/>
                <w:right w:val="none" w:sz="0" w:space="0" w:color="auto"/>
              </w:divBdr>
            </w:div>
            <w:div w:id="2146391749">
              <w:marLeft w:val="0"/>
              <w:marRight w:val="0"/>
              <w:marTop w:val="0"/>
              <w:marBottom w:val="0"/>
              <w:divBdr>
                <w:top w:val="none" w:sz="0" w:space="0" w:color="auto"/>
                <w:left w:val="none" w:sz="0" w:space="0" w:color="auto"/>
                <w:bottom w:val="none" w:sz="0" w:space="0" w:color="auto"/>
                <w:right w:val="none" w:sz="0" w:space="0" w:color="auto"/>
              </w:divBdr>
            </w:div>
            <w:div w:id="1813861696">
              <w:marLeft w:val="0"/>
              <w:marRight w:val="0"/>
              <w:marTop w:val="0"/>
              <w:marBottom w:val="0"/>
              <w:divBdr>
                <w:top w:val="none" w:sz="0" w:space="0" w:color="auto"/>
                <w:left w:val="none" w:sz="0" w:space="0" w:color="auto"/>
                <w:bottom w:val="none" w:sz="0" w:space="0" w:color="auto"/>
                <w:right w:val="none" w:sz="0" w:space="0" w:color="auto"/>
              </w:divBdr>
            </w:div>
            <w:div w:id="551960380">
              <w:marLeft w:val="0"/>
              <w:marRight w:val="0"/>
              <w:marTop w:val="0"/>
              <w:marBottom w:val="0"/>
              <w:divBdr>
                <w:top w:val="none" w:sz="0" w:space="0" w:color="auto"/>
                <w:left w:val="none" w:sz="0" w:space="0" w:color="auto"/>
                <w:bottom w:val="none" w:sz="0" w:space="0" w:color="auto"/>
                <w:right w:val="none" w:sz="0" w:space="0" w:color="auto"/>
              </w:divBdr>
            </w:div>
            <w:div w:id="158741659">
              <w:marLeft w:val="0"/>
              <w:marRight w:val="0"/>
              <w:marTop w:val="0"/>
              <w:marBottom w:val="0"/>
              <w:divBdr>
                <w:top w:val="none" w:sz="0" w:space="0" w:color="auto"/>
                <w:left w:val="none" w:sz="0" w:space="0" w:color="auto"/>
                <w:bottom w:val="none" w:sz="0" w:space="0" w:color="auto"/>
                <w:right w:val="none" w:sz="0" w:space="0" w:color="auto"/>
              </w:divBdr>
            </w:div>
            <w:div w:id="1009676419">
              <w:marLeft w:val="0"/>
              <w:marRight w:val="0"/>
              <w:marTop w:val="0"/>
              <w:marBottom w:val="0"/>
              <w:divBdr>
                <w:top w:val="none" w:sz="0" w:space="0" w:color="auto"/>
                <w:left w:val="none" w:sz="0" w:space="0" w:color="auto"/>
                <w:bottom w:val="none" w:sz="0" w:space="0" w:color="auto"/>
                <w:right w:val="none" w:sz="0" w:space="0" w:color="auto"/>
              </w:divBdr>
            </w:div>
            <w:div w:id="184101047">
              <w:marLeft w:val="0"/>
              <w:marRight w:val="0"/>
              <w:marTop w:val="0"/>
              <w:marBottom w:val="0"/>
              <w:divBdr>
                <w:top w:val="none" w:sz="0" w:space="0" w:color="auto"/>
                <w:left w:val="none" w:sz="0" w:space="0" w:color="auto"/>
                <w:bottom w:val="none" w:sz="0" w:space="0" w:color="auto"/>
                <w:right w:val="none" w:sz="0" w:space="0" w:color="auto"/>
              </w:divBdr>
            </w:div>
            <w:div w:id="122505714">
              <w:marLeft w:val="0"/>
              <w:marRight w:val="0"/>
              <w:marTop w:val="0"/>
              <w:marBottom w:val="0"/>
              <w:divBdr>
                <w:top w:val="none" w:sz="0" w:space="0" w:color="auto"/>
                <w:left w:val="none" w:sz="0" w:space="0" w:color="auto"/>
                <w:bottom w:val="none" w:sz="0" w:space="0" w:color="auto"/>
                <w:right w:val="none" w:sz="0" w:space="0" w:color="auto"/>
              </w:divBdr>
            </w:div>
            <w:div w:id="1673096832">
              <w:marLeft w:val="0"/>
              <w:marRight w:val="0"/>
              <w:marTop w:val="0"/>
              <w:marBottom w:val="0"/>
              <w:divBdr>
                <w:top w:val="none" w:sz="0" w:space="0" w:color="auto"/>
                <w:left w:val="none" w:sz="0" w:space="0" w:color="auto"/>
                <w:bottom w:val="none" w:sz="0" w:space="0" w:color="auto"/>
                <w:right w:val="none" w:sz="0" w:space="0" w:color="auto"/>
              </w:divBdr>
            </w:div>
            <w:div w:id="1493449443">
              <w:marLeft w:val="0"/>
              <w:marRight w:val="0"/>
              <w:marTop w:val="0"/>
              <w:marBottom w:val="0"/>
              <w:divBdr>
                <w:top w:val="none" w:sz="0" w:space="0" w:color="auto"/>
                <w:left w:val="none" w:sz="0" w:space="0" w:color="auto"/>
                <w:bottom w:val="none" w:sz="0" w:space="0" w:color="auto"/>
                <w:right w:val="none" w:sz="0" w:space="0" w:color="auto"/>
              </w:divBdr>
            </w:div>
            <w:div w:id="832378969">
              <w:marLeft w:val="0"/>
              <w:marRight w:val="0"/>
              <w:marTop w:val="0"/>
              <w:marBottom w:val="0"/>
              <w:divBdr>
                <w:top w:val="none" w:sz="0" w:space="0" w:color="auto"/>
                <w:left w:val="none" w:sz="0" w:space="0" w:color="auto"/>
                <w:bottom w:val="none" w:sz="0" w:space="0" w:color="auto"/>
                <w:right w:val="none" w:sz="0" w:space="0" w:color="auto"/>
              </w:divBdr>
            </w:div>
            <w:div w:id="521552512">
              <w:marLeft w:val="0"/>
              <w:marRight w:val="0"/>
              <w:marTop w:val="0"/>
              <w:marBottom w:val="0"/>
              <w:divBdr>
                <w:top w:val="none" w:sz="0" w:space="0" w:color="auto"/>
                <w:left w:val="none" w:sz="0" w:space="0" w:color="auto"/>
                <w:bottom w:val="none" w:sz="0" w:space="0" w:color="auto"/>
                <w:right w:val="none" w:sz="0" w:space="0" w:color="auto"/>
              </w:divBdr>
            </w:div>
            <w:div w:id="1204827804">
              <w:marLeft w:val="0"/>
              <w:marRight w:val="0"/>
              <w:marTop w:val="0"/>
              <w:marBottom w:val="0"/>
              <w:divBdr>
                <w:top w:val="none" w:sz="0" w:space="0" w:color="auto"/>
                <w:left w:val="none" w:sz="0" w:space="0" w:color="auto"/>
                <w:bottom w:val="none" w:sz="0" w:space="0" w:color="auto"/>
                <w:right w:val="none" w:sz="0" w:space="0" w:color="auto"/>
              </w:divBdr>
            </w:div>
            <w:div w:id="117839830">
              <w:marLeft w:val="0"/>
              <w:marRight w:val="0"/>
              <w:marTop w:val="0"/>
              <w:marBottom w:val="0"/>
              <w:divBdr>
                <w:top w:val="none" w:sz="0" w:space="0" w:color="auto"/>
                <w:left w:val="none" w:sz="0" w:space="0" w:color="auto"/>
                <w:bottom w:val="none" w:sz="0" w:space="0" w:color="auto"/>
                <w:right w:val="none" w:sz="0" w:space="0" w:color="auto"/>
              </w:divBdr>
            </w:div>
            <w:div w:id="5447431">
              <w:marLeft w:val="0"/>
              <w:marRight w:val="0"/>
              <w:marTop w:val="0"/>
              <w:marBottom w:val="0"/>
              <w:divBdr>
                <w:top w:val="none" w:sz="0" w:space="0" w:color="auto"/>
                <w:left w:val="none" w:sz="0" w:space="0" w:color="auto"/>
                <w:bottom w:val="none" w:sz="0" w:space="0" w:color="auto"/>
                <w:right w:val="none" w:sz="0" w:space="0" w:color="auto"/>
              </w:divBdr>
            </w:div>
            <w:div w:id="1755472996">
              <w:marLeft w:val="0"/>
              <w:marRight w:val="0"/>
              <w:marTop w:val="0"/>
              <w:marBottom w:val="0"/>
              <w:divBdr>
                <w:top w:val="none" w:sz="0" w:space="0" w:color="auto"/>
                <w:left w:val="none" w:sz="0" w:space="0" w:color="auto"/>
                <w:bottom w:val="none" w:sz="0" w:space="0" w:color="auto"/>
                <w:right w:val="none" w:sz="0" w:space="0" w:color="auto"/>
              </w:divBdr>
            </w:div>
            <w:div w:id="2034575051">
              <w:marLeft w:val="0"/>
              <w:marRight w:val="0"/>
              <w:marTop w:val="0"/>
              <w:marBottom w:val="0"/>
              <w:divBdr>
                <w:top w:val="none" w:sz="0" w:space="0" w:color="auto"/>
                <w:left w:val="none" w:sz="0" w:space="0" w:color="auto"/>
                <w:bottom w:val="none" w:sz="0" w:space="0" w:color="auto"/>
                <w:right w:val="none" w:sz="0" w:space="0" w:color="auto"/>
              </w:divBdr>
            </w:div>
            <w:div w:id="1251237757">
              <w:marLeft w:val="0"/>
              <w:marRight w:val="0"/>
              <w:marTop w:val="0"/>
              <w:marBottom w:val="0"/>
              <w:divBdr>
                <w:top w:val="none" w:sz="0" w:space="0" w:color="auto"/>
                <w:left w:val="none" w:sz="0" w:space="0" w:color="auto"/>
                <w:bottom w:val="none" w:sz="0" w:space="0" w:color="auto"/>
                <w:right w:val="none" w:sz="0" w:space="0" w:color="auto"/>
              </w:divBdr>
            </w:div>
            <w:div w:id="1949308285">
              <w:marLeft w:val="0"/>
              <w:marRight w:val="0"/>
              <w:marTop w:val="0"/>
              <w:marBottom w:val="0"/>
              <w:divBdr>
                <w:top w:val="none" w:sz="0" w:space="0" w:color="auto"/>
                <w:left w:val="none" w:sz="0" w:space="0" w:color="auto"/>
                <w:bottom w:val="none" w:sz="0" w:space="0" w:color="auto"/>
                <w:right w:val="none" w:sz="0" w:space="0" w:color="auto"/>
              </w:divBdr>
            </w:div>
            <w:div w:id="1803572383">
              <w:marLeft w:val="0"/>
              <w:marRight w:val="0"/>
              <w:marTop w:val="0"/>
              <w:marBottom w:val="0"/>
              <w:divBdr>
                <w:top w:val="none" w:sz="0" w:space="0" w:color="auto"/>
                <w:left w:val="none" w:sz="0" w:space="0" w:color="auto"/>
                <w:bottom w:val="none" w:sz="0" w:space="0" w:color="auto"/>
                <w:right w:val="none" w:sz="0" w:space="0" w:color="auto"/>
              </w:divBdr>
            </w:div>
            <w:div w:id="2008366169">
              <w:marLeft w:val="0"/>
              <w:marRight w:val="0"/>
              <w:marTop w:val="0"/>
              <w:marBottom w:val="0"/>
              <w:divBdr>
                <w:top w:val="none" w:sz="0" w:space="0" w:color="auto"/>
                <w:left w:val="none" w:sz="0" w:space="0" w:color="auto"/>
                <w:bottom w:val="none" w:sz="0" w:space="0" w:color="auto"/>
                <w:right w:val="none" w:sz="0" w:space="0" w:color="auto"/>
              </w:divBdr>
            </w:div>
            <w:div w:id="879824971">
              <w:marLeft w:val="0"/>
              <w:marRight w:val="0"/>
              <w:marTop w:val="0"/>
              <w:marBottom w:val="0"/>
              <w:divBdr>
                <w:top w:val="none" w:sz="0" w:space="0" w:color="auto"/>
                <w:left w:val="none" w:sz="0" w:space="0" w:color="auto"/>
                <w:bottom w:val="none" w:sz="0" w:space="0" w:color="auto"/>
                <w:right w:val="none" w:sz="0" w:space="0" w:color="auto"/>
              </w:divBdr>
            </w:div>
            <w:div w:id="275715090">
              <w:marLeft w:val="0"/>
              <w:marRight w:val="0"/>
              <w:marTop w:val="0"/>
              <w:marBottom w:val="0"/>
              <w:divBdr>
                <w:top w:val="none" w:sz="0" w:space="0" w:color="auto"/>
                <w:left w:val="none" w:sz="0" w:space="0" w:color="auto"/>
                <w:bottom w:val="none" w:sz="0" w:space="0" w:color="auto"/>
                <w:right w:val="none" w:sz="0" w:space="0" w:color="auto"/>
              </w:divBdr>
            </w:div>
            <w:div w:id="80837652">
              <w:marLeft w:val="0"/>
              <w:marRight w:val="0"/>
              <w:marTop w:val="0"/>
              <w:marBottom w:val="0"/>
              <w:divBdr>
                <w:top w:val="none" w:sz="0" w:space="0" w:color="auto"/>
                <w:left w:val="none" w:sz="0" w:space="0" w:color="auto"/>
                <w:bottom w:val="none" w:sz="0" w:space="0" w:color="auto"/>
                <w:right w:val="none" w:sz="0" w:space="0" w:color="auto"/>
              </w:divBdr>
            </w:div>
            <w:div w:id="899093437">
              <w:marLeft w:val="0"/>
              <w:marRight w:val="0"/>
              <w:marTop w:val="0"/>
              <w:marBottom w:val="0"/>
              <w:divBdr>
                <w:top w:val="none" w:sz="0" w:space="0" w:color="auto"/>
                <w:left w:val="none" w:sz="0" w:space="0" w:color="auto"/>
                <w:bottom w:val="none" w:sz="0" w:space="0" w:color="auto"/>
                <w:right w:val="none" w:sz="0" w:space="0" w:color="auto"/>
              </w:divBdr>
            </w:div>
            <w:div w:id="1224410265">
              <w:marLeft w:val="0"/>
              <w:marRight w:val="0"/>
              <w:marTop w:val="0"/>
              <w:marBottom w:val="0"/>
              <w:divBdr>
                <w:top w:val="none" w:sz="0" w:space="0" w:color="auto"/>
                <w:left w:val="none" w:sz="0" w:space="0" w:color="auto"/>
                <w:bottom w:val="none" w:sz="0" w:space="0" w:color="auto"/>
                <w:right w:val="none" w:sz="0" w:space="0" w:color="auto"/>
              </w:divBdr>
            </w:div>
            <w:div w:id="2101097353">
              <w:marLeft w:val="0"/>
              <w:marRight w:val="0"/>
              <w:marTop w:val="0"/>
              <w:marBottom w:val="0"/>
              <w:divBdr>
                <w:top w:val="none" w:sz="0" w:space="0" w:color="auto"/>
                <w:left w:val="none" w:sz="0" w:space="0" w:color="auto"/>
                <w:bottom w:val="none" w:sz="0" w:space="0" w:color="auto"/>
                <w:right w:val="none" w:sz="0" w:space="0" w:color="auto"/>
              </w:divBdr>
            </w:div>
            <w:div w:id="829718100">
              <w:marLeft w:val="0"/>
              <w:marRight w:val="0"/>
              <w:marTop w:val="0"/>
              <w:marBottom w:val="0"/>
              <w:divBdr>
                <w:top w:val="none" w:sz="0" w:space="0" w:color="auto"/>
                <w:left w:val="none" w:sz="0" w:space="0" w:color="auto"/>
                <w:bottom w:val="none" w:sz="0" w:space="0" w:color="auto"/>
                <w:right w:val="none" w:sz="0" w:space="0" w:color="auto"/>
              </w:divBdr>
            </w:div>
            <w:div w:id="452022879">
              <w:marLeft w:val="0"/>
              <w:marRight w:val="0"/>
              <w:marTop w:val="0"/>
              <w:marBottom w:val="0"/>
              <w:divBdr>
                <w:top w:val="none" w:sz="0" w:space="0" w:color="auto"/>
                <w:left w:val="none" w:sz="0" w:space="0" w:color="auto"/>
                <w:bottom w:val="none" w:sz="0" w:space="0" w:color="auto"/>
                <w:right w:val="none" w:sz="0" w:space="0" w:color="auto"/>
              </w:divBdr>
            </w:div>
            <w:div w:id="698429328">
              <w:marLeft w:val="0"/>
              <w:marRight w:val="0"/>
              <w:marTop w:val="0"/>
              <w:marBottom w:val="0"/>
              <w:divBdr>
                <w:top w:val="none" w:sz="0" w:space="0" w:color="auto"/>
                <w:left w:val="none" w:sz="0" w:space="0" w:color="auto"/>
                <w:bottom w:val="none" w:sz="0" w:space="0" w:color="auto"/>
                <w:right w:val="none" w:sz="0" w:space="0" w:color="auto"/>
              </w:divBdr>
            </w:div>
            <w:div w:id="1037196915">
              <w:marLeft w:val="0"/>
              <w:marRight w:val="0"/>
              <w:marTop w:val="0"/>
              <w:marBottom w:val="0"/>
              <w:divBdr>
                <w:top w:val="none" w:sz="0" w:space="0" w:color="auto"/>
                <w:left w:val="none" w:sz="0" w:space="0" w:color="auto"/>
                <w:bottom w:val="none" w:sz="0" w:space="0" w:color="auto"/>
                <w:right w:val="none" w:sz="0" w:space="0" w:color="auto"/>
              </w:divBdr>
            </w:div>
            <w:div w:id="130680674">
              <w:marLeft w:val="0"/>
              <w:marRight w:val="0"/>
              <w:marTop w:val="0"/>
              <w:marBottom w:val="0"/>
              <w:divBdr>
                <w:top w:val="none" w:sz="0" w:space="0" w:color="auto"/>
                <w:left w:val="none" w:sz="0" w:space="0" w:color="auto"/>
                <w:bottom w:val="none" w:sz="0" w:space="0" w:color="auto"/>
                <w:right w:val="none" w:sz="0" w:space="0" w:color="auto"/>
              </w:divBdr>
            </w:div>
            <w:div w:id="1332413162">
              <w:marLeft w:val="0"/>
              <w:marRight w:val="0"/>
              <w:marTop w:val="0"/>
              <w:marBottom w:val="0"/>
              <w:divBdr>
                <w:top w:val="none" w:sz="0" w:space="0" w:color="auto"/>
                <w:left w:val="none" w:sz="0" w:space="0" w:color="auto"/>
                <w:bottom w:val="none" w:sz="0" w:space="0" w:color="auto"/>
                <w:right w:val="none" w:sz="0" w:space="0" w:color="auto"/>
              </w:divBdr>
            </w:div>
            <w:div w:id="1517309535">
              <w:marLeft w:val="0"/>
              <w:marRight w:val="0"/>
              <w:marTop w:val="0"/>
              <w:marBottom w:val="0"/>
              <w:divBdr>
                <w:top w:val="none" w:sz="0" w:space="0" w:color="auto"/>
                <w:left w:val="none" w:sz="0" w:space="0" w:color="auto"/>
                <w:bottom w:val="none" w:sz="0" w:space="0" w:color="auto"/>
                <w:right w:val="none" w:sz="0" w:space="0" w:color="auto"/>
              </w:divBdr>
            </w:div>
            <w:div w:id="781143913">
              <w:marLeft w:val="0"/>
              <w:marRight w:val="0"/>
              <w:marTop w:val="0"/>
              <w:marBottom w:val="0"/>
              <w:divBdr>
                <w:top w:val="none" w:sz="0" w:space="0" w:color="auto"/>
                <w:left w:val="none" w:sz="0" w:space="0" w:color="auto"/>
                <w:bottom w:val="none" w:sz="0" w:space="0" w:color="auto"/>
                <w:right w:val="none" w:sz="0" w:space="0" w:color="auto"/>
              </w:divBdr>
            </w:div>
            <w:div w:id="329213297">
              <w:marLeft w:val="0"/>
              <w:marRight w:val="0"/>
              <w:marTop w:val="0"/>
              <w:marBottom w:val="0"/>
              <w:divBdr>
                <w:top w:val="none" w:sz="0" w:space="0" w:color="auto"/>
                <w:left w:val="none" w:sz="0" w:space="0" w:color="auto"/>
                <w:bottom w:val="none" w:sz="0" w:space="0" w:color="auto"/>
                <w:right w:val="none" w:sz="0" w:space="0" w:color="auto"/>
              </w:divBdr>
            </w:div>
            <w:div w:id="1205829459">
              <w:marLeft w:val="0"/>
              <w:marRight w:val="0"/>
              <w:marTop w:val="0"/>
              <w:marBottom w:val="0"/>
              <w:divBdr>
                <w:top w:val="none" w:sz="0" w:space="0" w:color="auto"/>
                <w:left w:val="none" w:sz="0" w:space="0" w:color="auto"/>
                <w:bottom w:val="none" w:sz="0" w:space="0" w:color="auto"/>
                <w:right w:val="none" w:sz="0" w:space="0" w:color="auto"/>
              </w:divBdr>
            </w:div>
            <w:div w:id="937831883">
              <w:marLeft w:val="0"/>
              <w:marRight w:val="0"/>
              <w:marTop w:val="0"/>
              <w:marBottom w:val="0"/>
              <w:divBdr>
                <w:top w:val="none" w:sz="0" w:space="0" w:color="auto"/>
                <w:left w:val="none" w:sz="0" w:space="0" w:color="auto"/>
                <w:bottom w:val="none" w:sz="0" w:space="0" w:color="auto"/>
                <w:right w:val="none" w:sz="0" w:space="0" w:color="auto"/>
              </w:divBdr>
            </w:div>
            <w:div w:id="1603688611">
              <w:marLeft w:val="0"/>
              <w:marRight w:val="0"/>
              <w:marTop w:val="0"/>
              <w:marBottom w:val="0"/>
              <w:divBdr>
                <w:top w:val="none" w:sz="0" w:space="0" w:color="auto"/>
                <w:left w:val="none" w:sz="0" w:space="0" w:color="auto"/>
                <w:bottom w:val="none" w:sz="0" w:space="0" w:color="auto"/>
                <w:right w:val="none" w:sz="0" w:space="0" w:color="auto"/>
              </w:divBdr>
            </w:div>
            <w:div w:id="2028292556">
              <w:marLeft w:val="0"/>
              <w:marRight w:val="0"/>
              <w:marTop w:val="0"/>
              <w:marBottom w:val="0"/>
              <w:divBdr>
                <w:top w:val="none" w:sz="0" w:space="0" w:color="auto"/>
                <w:left w:val="none" w:sz="0" w:space="0" w:color="auto"/>
                <w:bottom w:val="none" w:sz="0" w:space="0" w:color="auto"/>
                <w:right w:val="none" w:sz="0" w:space="0" w:color="auto"/>
              </w:divBdr>
            </w:div>
            <w:div w:id="881213736">
              <w:marLeft w:val="0"/>
              <w:marRight w:val="0"/>
              <w:marTop w:val="0"/>
              <w:marBottom w:val="0"/>
              <w:divBdr>
                <w:top w:val="none" w:sz="0" w:space="0" w:color="auto"/>
                <w:left w:val="none" w:sz="0" w:space="0" w:color="auto"/>
                <w:bottom w:val="none" w:sz="0" w:space="0" w:color="auto"/>
                <w:right w:val="none" w:sz="0" w:space="0" w:color="auto"/>
              </w:divBdr>
            </w:div>
            <w:div w:id="653142590">
              <w:marLeft w:val="0"/>
              <w:marRight w:val="0"/>
              <w:marTop w:val="0"/>
              <w:marBottom w:val="0"/>
              <w:divBdr>
                <w:top w:val="none" w:sz="0" w:space="0" w:color="auto"/>
                <w:left w:val="none" w:sz="0" w:space="0" w:color="auto"/>
                <w:bottom w:val="none" w:sz="0" w:space="0" w:color="auto"/>
                <w:right w:val="none" w:sz="0" w:space="0" w:color="auto"/>
              </w:divBdr>
            </w:div>
            <w:div w:id="440951176">
              <w:marLeft w:val="0"/>
              <w:marRight w:val="0"/>
              <w:marTop w:val="0"/>
              <w:marBottom w:val="0"/>
              <w:divBdr>
                <w:top w:val="none" w:sz="0" w:space="0" w:color="auto"/>
                <w:left w:val="none" w:sz="0" w:space="0" w:color="auto"/>
                <w:bottom w:val="none" w:sz="0" w:space="0" w:color="auto"/>
                <w:right w:val="none" w:sz="0" w:space="0" w:color="auto"/>
              </w:divBdr>
            </w:div>
            <w:div w:id="1260218322">
              <w:marLeft w:val="0"/>
              <w:marRight w:val="0"/>
              <w:marTop w:val="0"/>
              <w:marBottom w:val="0"/>
              <w:divBdr>
                <w:top w:val="none" w:sz="0" w:space="0" w:color="auto"/>
                <w:left w:val="none" w:sz="0" w:space="0" w:color="auto"/>
                <w:bottom w:val="none" w:sz="0" w:space="0" w:color="auto"/>
                <w:right w:val="none" w:sz="0" w:space="0" w:color="auto"/>
              </w:divBdr>
            </w:div>
            <w:div w:id="113061563">
              <w:marLeft w:val="0"/>
              <w:marRight w:val="0"/>
              <w:marTop w:val="0"/>
              <w:marBottom w:val="0"/>
              <w:divBdr>
                <w:top w:val="none" w:sz="0" w:space="0" w:color="auto"/>
                <w:left w:val="none" w:sz="0" w:space="0" w:color="auto"/>
                <w:bottom w:val="none" w:sz="0" w:space="0" w:color="auto"/>
                <w:right w:val="none" w:sz="0" w:space="0" w:color="auto"/>
              </w:divBdr>
            </w:div>
            <w:div w:id="1534732449">
              <w:marLeft w:val="0"/>
              <w:marRight w:val="0"/>
              <w:marTop w:val="0"/>
              <w:marBottom w:val="0"/>
              <w:divBdr>
                <w:top w:val="none" w:sz="0" w:space="0" w:color="auto"/>
                <w:left w:val="none" w:sz="0" w:space="0" w:color="auto"/>
                <w:bottom w:val="none" w:sz="0" w:space="0" w:color="auto"/>
                <w:right w:val="none" w:sz="0" w:space="0" w:color="auto"/>
              </w:divBdr>
            </w:div>
            <w:div w:id="1311472879">
              <w:marLeft w:val="0"/>
              <w:marRight w:val="0"/>
              <w:marTop w:val="0"/>
              <w:marBottom w:val="0"/>
              <w:divBdr>
                <w:top w:val="none" w:sz="0" w:space="0" w:color="auto"/>
                <w:left w:val="none" w:sz="0" w:space="0" w:color="auto"/>
                <w:bottom w:val="none" w:sz="0" w:space="0" w:color="auto"/>
                <w:right w:val="none" w:sz="0" w:space="0" w:color="auto"/>
              </w:divBdr>
            </w:div>
            <w:div w:id="345061781">
              <w:marLeft w:val="0"/>
              <w:marRight w:val="0"/>
              <w:marTop w:val="0"/>
              <w:marBottom w:val="0"/>
              <w:divBdr>
                <w:top w:val="none" w:sz="0" w:space="0" w:color="auto"/>
                <w:left w:val="none" w:sz="0" w:space="0" w:color="auto"/>
                <w:bottom w:val="none" w:sz="0" w:space="0" w:color="auto"/>
                <w:right w:val="none" w:sz="0" w:space="0" w:color="auto"/>
              </w:divBdr>
            </w:div>
            <w:div w:id="764227610">
              <w:marLeft w:val="0"/>
              <w:marRight w:val="0"/>
              <w:marTop w:val="0"/>
              <w:marBottom w:val="0"/>
              <w:divBdr>
                <w:top w:val="none" w:sz="0" w:space="0" w:color="auto"/>
                <w:left w:val="none" w:sz="0" w:space="0" w:color="auto"/>
                <w:bottom w:val="none" w:sz="0" w:space="0" w:color="auto"/>
                <w:right w:val="none" w:sz="0" w:space="0" w:color="auto"/>
              </w:divBdr>
            </w:div>
            <w:div w:id="2124185290">
              <w:marLeft w:val="0"/>
              <w:marRight w:val="0"/>
              <w:marTop w:val="0"/>
              <w:marBottom w:val="0"/>
              <w:divBdr>
                <w:top w:val="none" w:sz="0" w:space="0" w:color="auto"/>
                <w:left w:val="none" w:sz="0" w:space="0" w:color="auto"/>
                <w:bottom w:val="none" w:sz="0" w:space="0" w:color="auto"/>
                <w:right w:val="none" w:sz="0" w:space="0" w:color="auto"/>
              </w:divBdr>
            </w:div>
            <w:div w:id="785932151">
              <w:marLeft w:val="0"/>
              <w:marRight w:val="0"/>
              <w:marTop w:val="0"/>
              <w:marBottom w:val="0"/>
              <w:divBdr>
                <w:top w:val="none" w:sz="0" w:space="0" w:color="auto"/>
                <w:left w:val="none" w:sz="0" w:space="0" w:color="auto"/>
                <w:bottom w:val="none" w:sz="0" w:space="0" w:color="auto"/>
                <w:right w:val="none" w:sz="0" w:space="0" w:color="auto"/>
              </w:divBdr>
            </w:div>
            <w:div w:id="36396234">
              <w:marLeft w:val="0"/>
              <w:marRight w:val="0"/>
              <w:marTop w:val="0"/>
              <w:marBottom w:val="0"/>
              <w:divBdr>
                <w:top w:val="none" w:sz="0" w:space="0" w:color="auto"/>
                <w:left w:val="none" w:sz="0" w:space="0" w:color="auto"/>
                <w:bottom w:val="none" w:sz="0" w:space="0" w:color="auto"/>
                <w:right w:val="none" w:sz="0" w:space="0" w:color="auto"/>
              </w:divBdr>
            </w:div>
            <w:div w:id="1265964349">
              <w:marLeft w:val="0"/>
              <w:marRight w:val="0"/>
              <w:marTop w:val="0"/>
              <w:marBottom w:val="0"/>
              <w:divBdr>
                <w:top w:val="none" w:sz="0" w:space="0" w:color="auto"/>
                <w:left w:val="none" w:sz="0" w:space="0" w:color="auto"/>
                <w:bottom w:val="none" w:sz="0" w:space="0" w:color="auto"/>
                <w:right w:val="none" w:sz="0" w:space="0" w:color="auto"/>
              </w:divBdr>
            </w:div>
            <w:div w:id="1483035761">
              <w:marLeft w:val="0"/>
              <w:marRight w:val="0"/>
              <w:marTop w:val="0"/>
              <w:marBottom w:val="0"/>
              <w:divBdr>
                <w:top w:val="none" w:sz="0" w:space="0" w:color="auto"/>
                <w:left w:val="none" w:sz="0" w:space="0" w:color="auto"/>
                <w:bottom w:val="none" w:sz="0" w:space="0" w:color="auto"/>
                <w:right w:val="none" w:sz="0" w:space="0" w:color="auto"/>
              </w:divBdr>
            </w:div>
            <w:div w:id="42414862">
              <w:marLeft w:val="0"/>
              <w:marRight w:val="0"/>
              <w:marTop w:val="0"/>
              <w:marBottom w:val="0"/>
              <w:divBdr>
                <w:top w:val="none" w:sz="0" w:space="0" w:color="auto"/>
                <w:left w:val="none" w:sz="0" w:space="0" w:color="auto"/>
                <w:bottom w:val="none" w:sz="0" w:space="0" w:color="auto"/>
                <w:right w:val="none" w:sz="0" w:space="0" w:color="auto"/>
              </w:divBdr>
            </w:div>
            <w:div w:id="775946650">
              <w:marLeft w:val="0"/>
              <w:marRight w:val="0"/>
              <w:marTop w:val="0"/>
              <w:marBottom w:val="0"/>
              <w:divBdr>
                <w:top w:val="none" w:sz="0" w:space="0" w:color="auto"/>
                <w:left w:val="none" w:sz="0" w:space="0" w:color="auto"/>
                <w:bottom w:val="none" w:sz="0" w:space="0" w:color="auto"/>
                <w:right w:val="none" w:sz="0" w:space="0" w:color="auto"/>
              </w:divBdr>
            </w:div>
            <w:div w:id="119567358">
              <w:marLeft w:val="0"/>
              <w:marRight w:val="0"/>
              <w:marTop w:val="0"/>
              <w:marBottom w:val="0"/>
              <w:divBdr>
                <w:top w:val="none" w:sz="0" w:space="0" w:color="auto"/>
                <w:left w:val="none" w:sz="0" w:space="0" w:color="auto"/>
                <w:bottom w:val="none" w:sz="0" w:space="0" w:color="auto"/>
                <w:right w:val="none" w:sz="0" w:space="0" w:color="auto"/>
              </w:divBdr>
            </w:div>
            <w:div w:id="1885677181">
              <w:marLeft w:val="0"/>
              <w:marRight w:val="0"/>
              <w:marTop w:val="0"/>
              <w:marBottom w:val="0"/>
              <w:divBdr>
                <w:top w:val="none" w:sz="0" w:space="0" w:color="auto"/>
                <w:left w:val="none" w:sz="0" w:space="0" w:color="auto"/>
                <w:bottom w:val="none" w:sz="0" w:space="0" w:color="auto"/>
                <w:right w:val="none" w:sz="0" w:space="0" w:color="auto"/>
              </w:divBdr>
            </w:div>
            <w:div w:id="540363229">
              <w:marLeft w:val="0"/>
              <w:marRight w:val="0"/>
              <w:marTop w:val="0"/>
              <w:marBottom w:val="0"/>
              <w:divBdr>
                <w:top w:val="none" w:sz="0" w:space="0" w:color="auto"/>
                <w:left w:val="none" w:sz="0" w:space="0" w:color="auto"/>
                <w:bottom w:val="none" w:sz="0" w:space="0" w:color="auto"/>
                <w:right w:val="none" w:sz="0" w:space="0" w:color="auto"/>
              </w:divBdr>
            </w:div>
            <w:div w:id="976256476">
              <w:marLeft w:val="0"/>
              <w:marRight w:val="0"/>
              <w:marTop w:val="0"/>
              <w:marBottom w:val="0"/>
              <w:divBdr>
                <w:top w:val="none" w:sz="0" w:space="0" w:color="auto"/>
                <w:left w:val="none" w:sz="0" w:space="0" w:color="auto"/>
                <w:bottom w:val="none" w:sz="0" w:space="0" w:color="auto"/>
                <w:right w:val="none" w:sz="0" w:space="0" w:color="auto"/>
              </w:divBdr>
            </w:div>
            <w:div w:id="549193869">
              <w:marLeft w:val="0"/>
              <w:marRight w:val="0"/>
              <w:marTop w:val="0"/>
              <w:marBottom w:val="0"/>
              <w:divBdr>
                <w:top w:val="none" w:sz="0" w:space="0" w:color="auto"/>
                <w:left w:val="none" w:sz="0" w:space="0" w:color="auto"/>
                <w:bottom w:val="none" w:sz="0" w:space="0" w:color="auto"/>
                <w:right w:val="none" w:sz="0" w:space="0" w:color="auto"/>
              </w:divBdr>
            </w:div>
            <w:div w:id="143551782">
              <w:marLeft w:val="0"/>
              <w:marRight w:val="0"/>
              <w:marTop w:val="0"/>
              <w:marBottom w:val="0"/>
              <w:divBdr>
                <w:top w:val="none" w:sz="0" w:space="0" w:color="auto"/>
                <w:left w:val="none" w:sz="0" w:space="0" w:color="auto"/>
                <w:bottom w:val="none" w:sz="0" w:space="0" w:color="auto"/>
                <w:right w:val="none" w:sz="0" w:space="0" w:color="auto"/>
              </w:divBdr>
            </w:div>
            <w:div w:id="1932664156">
              <w:marLeft w:val="0"/>
              <w:marRight w:val="0"/>
              <w:marTop w:val="0"/>
              <w:marBottom w:val="0"/>
              <w:divBdr>
                <w:top w:val="none" w:sz="0" w:space="0" w:color="auto"/>
                <w:left w:val="none" w:sz="0" w:space="0" w:color="auto"/>
                <w:bottom w:val="none" w:sz="0" w:space="0" w:color="auto"/>
                <w:right w:val="none" w:sz="0" w:space="0" w:color="auto"/>
              </w:divBdr>
            </w:div>
            <w:div w:id="1812746339">
              <w:marLeft w:val="0"/>
              <w:marRight w:val="0"/>
              <w:marTop w:val="0"/>
              <w:marBottom w:val="0"/>
              <w:divBdr>
                <w:top w:val="none" w:sz="0" w:space="0" w:color="auto"/>
                <w:left w:val="none" w:sz="0" w:space="0" w:color="auto"/>
                <w:bottom w:val="none" w:sz="0" w:space="0" w:color="auto"/>
                <w:right w:val="none" w:sz="0" w:space="0" w:color="auto"/>
              </w:divBdr>
            </w:div>
            <w:div w:id="388698901">
              <w:marLeft w:val="0"/>
              <w:marRight w:val="0"/>
              <w:marTop w:val="0"/>
              <w:marBottom w:val="0"/>
              <w:divBdr>
                <w:top w:val="none" w:sz="0" w:space="0" w:color="auto"/>
                <w:left w:val="none" w:sz="0" w:space="0" w:color="auto"/>
                <w:bottom w:val="none" w:sz="0" w:space="0" w:color="auto"/>
                <w:right w:val="none" w:sz="0" w:space="0" w:color="auto"/>
              </w:divBdr>
            </w:div>
            <w:div w:id="691686219">
              <w:marLeft w:val="0"/>
              <w:marRight w:val="0"/>
              <w:marTop w:val="0"/>
              <w:marBottom w:val="0"/>
              <w:divBdr>
                <w:top w:val="none" w:sz="0" w:space="0" w:color="auto"/>
                <w:left w:val="none" w:sz="0" w:space="0" w:color="auto"/>
                <w:bottom w:val="none" w:sz="0" w:space="0" w:color="auto"/>
                <w:right w:val="none" w:sz="0" w:space="0" w:color="auto"/>
              </w:divBdr>
            </w:div>
            <w:div w:id="513886077">
              <w:marLeft w:val="0"/>
              <w:marRight w:val="0"/>
              <w:marTop w:val="0"/>
              <w:marBottom w:val="0"/>
              <w:divBdr>
                <w:top w:val="none" w:sz="0" w:space="0" w:color="auto"/>
                <w:left w:val="none" w:sz="0" w:space="0" w:color="auto"/>
                <w:bottom w:val="none" w:sz="0" w:space="0" w:color="auto"/>
                <w:right w:val="none" w:sz="0" w:space="0" w:color="auto"/>
              </w:divBdr>
            </w:div>
            <w:div w:id="697971641">
              <w:marLeft w:val="0"/>
              <w:marRight w:val="0"/>
              <w:marTop w:val="0"/>
              <w:marBottom w:val="0"/>
              <w:divBdr>
                <w:top w:val="none" w:sz="0" w:space="0" w:color="auto"/>
                <w:left w:val="none" w:sz="0" w:space="0" w:color="auto"/>
                <w:bottom w:val="none" w:sz="0" w:space="0" w:color="auto"/>
                <w:right w:val="none" w:sz="0" w:space="0" w:color="auto"/>
              </w:divBdr>
            </w:div>
            <w:div w:id="1506019737">
              <w:marLeft w:val="0"/>
              <w:marRight w:val="0"/>
              <w:marTop w:val="0"/>
              <w:marBottom w:val="0"/>
              <w:divBdr>
                <w:top w:val="none" w:sz="0" w:space="0" w:color="auto"/>
                <w:left w:val="none" w:sz="0" w:space="0" w:color="auto"/>
                <w:bottom w:val="none" w:sz="0" w:space="0" w:color="auto"/>
                <w:right w:val="none" w:sz="0" w:space="0" w:color="auto"/>
              </w:divBdr>
            </w:div>
            <w:div w:id="1185434764">
              <w:marLeft w:val="0"/>
              <w:marRight w:val="0"/>
              <w:marTop w:val="0"/>
              <w:marBottom w:val="0"/>
              <w:divBdr>
                <w:top w:val="none" w:sz="0" w:space="0" w:color="auto"/>
                <w:left w:val="none" w:sz="0" w:space="0" w:color="auto"/>
                <w:bottom w:val="none" w:sz="0" w:space="0" w:color="auto"/>
                <w:right w:val="none" w:sz="0" w:space="0" w:color="auto"/>
              </w:divBdr>
            </w:div>
            <w:div w:id="1146052042">
              <w:marLeft w:val="0"/>
              <w:marRight w:val="0"/>
              <w:marTop w:val="0"/>
              <w:marBottom w:val="0"/>
              <w:divBdr>
                <w:top w:val="none" w:sz="0" w:space="0" w:color="auto"/>
                <w:left w:val="none" w:sz="0" w:space="0" w:color="auto"/>
                <w:bottom w:val="none" w:sz="0" w:space="0" w:color="auto"/>
                <w:right w:val="none" w:sz="0" w:space="0" w:color="auto"/>
              </w:divBdr>
            </w:div>
            <w:div w:id="1115754381">
              <w:marLeft w:val="0"/>
              <w:marRight w:val="0"/>
              <w:marTop w:val="0"/>
              <w:marBottom w:val="0"/>
              <w:divBdr>
                <w:top w:val="none" w:sz="0" w:space="0" w:color="auto"/>
                <w:left w:val="none" w:sz="0" w:space="0" w:color="auto"/>
                <w:bottom w:val="none" w:sz="0" w:space="0" w:color="auto"/>
                <w:right w:val="none" w:sz="0" w:space="0" w:color="auto"/>
              </w:divBdr>
            </w:div>
            <w:div w:id="298651114">
              <w:marLeft w:val="0"/>
              <w:marRight w:val="0"/>
              <w:marTop w:val="0"/>
              <w:marBottom w:val="0"/>
              <w:divBdr>
                <w:top w:val="none" w:sz="0" w:space="0" w:color="auto"/>
                <w:left w:val="none" w:sz="0" w:space="0" w:color="auto"/>
                <w:bottom w:val="none" w:sz="0" w:space="0" w:color="auto"/>
                <w:right w:val="none" w:sz="0" w:space="0" w:color="auto"/>
              </w:divBdr>
            </w:div>
            <w:div w:id="1145246460">
              <w:marLeft w:val="0"/>
              <w:marRight w:val="0"/>
              <w:marTop w:val="0"/>
              <w:marBottom w:val="0"/>
              <w:divBdr>
                <w:top w:val="none" w:sz="0" w:space="0" w:color="auto"/>
                <w:left w:val="none" w:sz="0" w:space="0" w:color="auto"/>
                <w:bottom w:val="none" w:sz="0" w:space="0" w:color="auto"/>
                <w:right w:val="none" w:sz="0" w:space="0" w:color="auto"/>
              </w:divBdr>
            </w:div>
            <w:div w:id="1580015929">
              <w:marLeft w:val="0"/>
              <w:marRight w:val="0"/>
              <w:marTop w:val="0"/>
              <w:marBottom w:val="0"/>
              <w:divBdr>
                <w:top w:val="none" w:sz="0" w:space="0" w:color="auto"/>
                <w:left w:val="none" w:sz="0" w:space="0" w:color="auto"/>
                <w:bottom w:val="none" w:sz="0" w:space="0" w:color="auto"/>
                <w:right w:val="none" w:sz="0" w:space="0" w:color="auto"/>
              </w:divBdr>
            </w:div>
            <w:div w:id="613097692">
              <w:marLeft w:val="0"/>
              <w:marRight w:val="0"/>
              <w:marTop w:val="0"/>
              <w:marBottom w:val="0"/>
              <w:divBdr>
                <w:top w:val="none" w:sz="0" w:space="0" w:color="auto"/>
                <w:left w:val="none" w:sz="0" w:space="0" w:color="auto"/>
                <w:bottom w:val="none" w:sz="0" w:space="0" w:color="auto"/>
                <w:right w:val="none" w:sz="0" w:space="0" w:color="auto"/>
              </w:divBdr>
            </w:div>
            <w:div w:id="381709750">
              <w:marLeft w:val="0"/>
              <w:marRight w:val="0"/>
              <w:marTop w:val="0"/>
              <w:marBottom w:val="0"/>
              <w:divBdr>
                <w:top w:val="none" w:sz="0" w:space="0" w:color="auto"/>
                <w:left w:val="none" w:sz="0" w:space="0" w:color="auto"/>
                <w:bottom w:val="none" w:sz="0" w:space="0" w:color="auto"/>
                <w:right w:val="none" w:sz="0" w:space="0" w:color="auto"/>
              </w:divBdr>
            </w:div>
            <w:div w:id="390076676">
              <w:marLeft w:val="0"/>
              <w:marRight w:val="0"/>
              <w:marTop w:val="0"/>
              <w:marBottom w:val="0"/>
              <w:divBdr>
                <w:top w:val="none" w:sz="0" w:space="0" w:color="auto"/>
                <w:left w:val="none" w:sz="0" w:space="0" w:color="auto"/>
                <w:bottom w:val="none" w:sz="0" w:space="0" w:color="auto"/>
                <w:right w:val="none" w:sz="0" w:space="0" w:color="auto"/>
              </w:divBdr>
            </w:div>
            <w:div w:id="783311670">
              <w:marLeft w:val="0"/>
              <w:marRight w:val="0"/>
              <w:marTop w:val="0"/>
              <w:marBottom w:val="0"/>
              <w:divBdr>
                <w:top w:val="none" w:sz="0" w:space="0" w:color="auto"/>
                <w:left w:val="none" w:sz="0" w:space="0" w:color="auto"/>
                <w:bottom w:val="none" w:sz="0" w:space="0" w:color="auto"/>
                <w:right w:val="none" w:sz="0" w:space="0" w:color="auto"/>
              </w:divBdr>
            </w:div>
            <w:div w:id="1140610190">
              <w:marLeft w:val="0"/>
              <w:marRight w:val="0"/>
              <w:marTop w:val="0"/>
              <w:marBottom w:val="0"/>
              <w:divBdr>
                <w:top w:val="none" w:sz="0" w:space="0" w:color="auto"/>
                <w:left w:val="none" w:sz="0" w:space="0" w:color="auto"/>
                <w:bottom w:val="none" w:sz="0" w:space="0" w:color="auto"/>
                <w:right w:val="none" w:sz="0" w:space="0" w:color="auto"/>
              </w:divBdr>
            </w:div>
            <w:div w:id="1924341095">
              <w:marLeft w:val="0"/>
              <w:marRight w:val="0"/>
              <w:marTop w:val="0"/>
              <w:marBottom w:val="0"/>
              <w:divBdr>
                <w:top w:val="none" w:sz="0" w:space="0" w:color="auto"/>
                <w:left w:val="none" w:sz="0" w:space="0" w:color="auto"/>
                <w:bottom w:val="none" w:sz="0" w:space="0" w:color="auto"/>
                <w:right w:val="none" w:sz="0" w:space="0" w:color="auto"/>
              </w:divBdr>
            </w:div>
            <w:div w:id="1932541">
              <w:marLeft w:val="0"/>
              <w:marRight w:val="0"/>
              <w:marTop w:val="0"/>
              <w:marBottom w:val="0"/>
              <w:divBdr>
                <w:top w:val="none" w:sz="0" w:space="0" w:color="auto"/>
                <w:left w:val="none" w:sz="0" w:space="0" w:color="auto"/>
                <w:bottom w:val="none" w:sz="0" w:space="0" w:color="auto"/>
                <w:right w:val="none" w:sz="0" w:space="0" w:color="auto"/>
              </w:divBdr>
            </w:div>
            <w:div w:id="282419430">
              <w:marLeft w:val="0"/>
              <w:marRight w:val="0"/>
              <w:marTop w:val="0"/>
              <w:marBottom w:val="0"/>
              <w:divBdr>
                <w:top w:val="none" w:sz="0" w:space="0" w:color="auto"/>
                <w:left w:val="none" w:sz="0" w:space="0" w:color="auto"/>
                <w:bottom w:val="none" w:sz="0" w:space="0" w:color="auto"/>
                <w:right w:val="none" w:sz="0" w:space="0" w:color="auto"/>
              </w:divBdr>
            </w:div>
            <w:div w:id="36636230">
              <w:marLeft w:val="0"/>
              <w:marRight w:val="0"/>
              <w:marTop w:val="0"/>
              <w:marBottom w:val="0"/>
              <w:divBdr>
                <w:top w:val="none" w:sz="0" w:space="0" w:color="auto"/>
                <w:left w:val="none" w:sz="0" w:space="0" w:color="auto"/>
                <w:bottom w:val="none" w:sz="0" w:space="0" w:color="auto"/>
                <w:right w:val="none" w:sz="0" w:space="0" w:color="auto"/>
              </w:divBdr>
            </w:div>
            <w:div w:id="1183860023">
              <w:marLeft w:val="0"/>
              <w:marRight w:val="0"/>
              <w:marTop w:val="0"/>
              <w:marBottom w:val="0"/>
              <w:divBdr>
                <w:top w:val="none" w:sz="0" w:space="0" w:color="auto"/>
                <w:left w:val="none" w:sz="0" w:space="0" w:color="auto"/>
                <w:bottom w:val="none" w:sz="0" w:space="0" w:color="auto"/>
                <w:right w:val="none" w:sz="0" w:space="0" w:color="auto"/>
              </w:divBdr>
            </w:div>
            <w:div w:id="1642996890">
              <w:marLeft w:val="0"/>
              <w:marRight w:val="0"/>
              <w:marTop w:val="0"/>
              <w:marBottom w:val="0"/>
              <w:divBdr>
                <w:top w:val="none" w:sz="0" w:space="0" w:color="auto"/>
                <w:left w:val="none" w:sz="0" w:space="0" w:color="auto"/>
                <w:bottom w:val="none" w:sz="0" w:space="0" w:color="auto"/>
                <w:right w:val="none" w:sz="0" w:space="0" w:color="auto"/>
              </w:divBdr>
            </w:div>
            <w:div w:id="669261508">
              <w:marLeft w:val="0"/>
              <w:marRight w:val="0"/>
              <w:marTop w:val="0"/>
              <w:marBottom w:val="0"/>
              <w:divBdr>
                <w:top w:val="none" w:sz="0" w:space="0" w:color="auto"/>
                <w:left w:val="none" w:sz="0" w:space="0" w:color="auto"/>
                <w:bottom w:val="none" w:sz="0" w:space="0" w:color="auto"/>
                <w:right w:val="none" w:sz="0" w:space="0" w:color="auto"/>
              </w:divBdr>
            </w:div>
            <w:div w:id="1280142318">
              <w:marLeft w:val="0"/>
              <w:marRight w:val="0"/>
              <w:marTop w:val="0"/>
              <w:marBottom w:val="0"/>
              <w:divBdr>
                <w:top w:val="none" w:sz="0" w:space="0" w:color="auto"/>
                <w:left w:val="none" w:sz="0" w:space="0" w:color="auto"/>
                <w:bottom w:val="none" w:sz="0" w:space="0" w:color="auto"/>
                <w:right w:val="none" w:sz="0" w:space="0" w:color="auto"/>
              </w:divBdr>
            </w:div>
            <w:div w:id="655378992">
              <w:marLeft w:val="0"/>
              <w:marRight w:val="0"/>
              <w:marTop w:val="0"/>
              <w:marBottom w:val="0"/>
              <w:divBdr>
                <w:top w:val="none" w:sz="0" w:space="0" w:color="auto"/>
                <w:left w:val="none" w:sz="0" w:space="0" w:color="auto"/>
                <w:bottom w:val="none" w:sz="0" w:space="0" w:color="auto"/>
                <w:right w:val="none" w:sz="0" w:space="0" w:color="auto"/>
              </w:divBdr>
            </w:div>
            <w:div w:id="730930852">
              <w:marLeft w:val="0"/>
              <w:marRight w:val="0"/>
              <w:marTop w:val="0"/>
              <w:marBottom w:val="0"/>
              <w:divBdr>
                <w:top w:val="none" w:sz="0" w:space="0" w:color="auto"/>
                <w:left w:val="none" w:sz="0" w:space="0" w:color="auto"/>
                <w:bottom w:val="none" w:sz="0" w:space="0" w:color="auto"/>
                <w:right w:val="none" w:sz="0" w:space="0" w:color="auto"/>
              </w:divBdr>
            </w:div>
            <w:div w:id="118688305">
              <w:marLeft w:val="0"/>
              <w:marRight w:val="0"/>
              <w:marTop w:val="0"/>
              <w:marBottom w:val="0"/>
              <w:divBdr>
                <w:top w:val="none" w:sz="0" w:space="0" w:color="auto"/>
                <w:left w:val="none" w:sz="0" w:space="0" w:color="auto"/>
                <w:bottom w:val="none" w:sz="0" w:space="0" w:color="auto"/>
                <w:right w:val="none" w:sz="0" w:space="0" w:color="auto"/>
              </w:divBdr>
            </w:div>
            <w:div w:id="308635097">
              <w:marLeft w:val="0"/>
              <w:marRight w:val="0"/>
              <w:marTop w:val="0"/>
              <w:marBottom w:val="0"/>
              <w:divBdr>
                <w:top w:val="none" w:sz="0" w:space="0" w:color="auto"/>
                <w:left w:val="none" w:sz="0" w:space="0" w:color="auto"/>
                <w:bottom w:val="none" w:sz="0" w:space="0" w:color="auto"/>
                <w:right w:val="none" w:sz="0" w:space="0" w:color="auto"/>
              </w:divBdr>
            </w:div>
            <w:div w:id="1539974202">
              <w:marLeft w:val="0"/>
              <w:marRight w:val="0"/>
              <w:marTop w:val="0"/>
              <w:marBottom w:val="0"/>
              <w:divBdr>
                <w:top w:val="none" w:sz="0" w:space="0" w:color="auto"/>
                <w:left w:val="none" w:sz="0" w:space="0" w:color="auto"/>
                <w:bottom w:val="none" w:sz="0" w:space="0" w:color="auto"/>
                <w:right w:val="none" w:sz="0" w:space="0" w:color="auto"/>
              </w:divBdr>
            </w:div>
            <w:div w:id="1216044011">
              <w:marLeft w:val="0"/>
              <w:marRight w:val="0"/>
              <w:marTop w:val="0"/>
              <w:marBottom w:val="0"/>
              <w:divBdr>
                <w:top w:val="none" w:sz="0" w:space="0" w:color="auto"/>
                <w:left w:val="none" w:sz="0" w:space="0" w:color="auto"/>
                <w:bottom w:val="none" w:sz="0" w:space="0" w:color="auto"/>
                <w:right w:val="none" w:sz="0" w:space="0" w:color="auto"/>
              </w:divBdr>
            </w:div>
            <w:div w:id="1836259338">
              <w:marLeft w:val="0"/>
              <w:marRight w:val="0"/>
              <w:marTop w:val="0"/>
              <w:marBottom w:val="0"/>
              <w:divBdr>
                <w:top w:val="none" w:sz="0" w:space="0" w:color="auto"/>
                <w:left w:val="none" w:sz="0" w:space="0" w:color="auto"/>
                <w:bottom w:val="none" w:sz="0" w:space="0" w:color="auto"/>
                <w:right w:val="none" w:sz="0" w:space="0" w:color="auto"/>
              </w:divBdr>
            </w:div>
            <w:div w:id="1444568500">
              <w:marLeft w:val="0"/>
              <w:marRight w:val="0"/>
              <w:marTop w:val="0"/>
              <w:marBottom w:val="0"/>
              <w:divBdr>
                <w:top w:val="none" w:sz="0" w:space="0" w:color="auto"/>
                <w:left w:val="none" w:sz="0" w:space="0" w:color="auto"/>
                <w:bottom w:val="none" w:sz="0" w:space="0" w:color="auto"/>
                <w:right w:val="none" w:sz="0" w:space="0" w:color="auto"/>
              </w:divBdr>
            </w:div>
            <w:div w:id="1704669757">
              <w:marLeft w:val="0"/>
              <w:marRight w:val="0"/>
              <w:marTop w:val="0"/>
              <w:marBottom w:val="0"/>
              <w:divBdr>
                <w:top w:val="none" w:sz="0" w:space="0" w:color="auto"/>
                <w:left w:val="none" w:sz="0" w:space="0" w:color="auto"/>
                <w:bottom w:val="none" w:sz="0" w:space="0" w:color="auto"/>
                <w:right w:val="none" w:sz="0" w:space="0" w:color="auto"/>
              </w:divBdr>
            </w:div>
            <w:div w:id="1963612433">
              <w:marLeft w:val="0"/>
              <w:marRight w:val="0"/>
              <w:marTop w:val="0"/>
              <w:marBottom w:val="0"/>
              <w:divBdr>
                <w:top w:val="none" w:sz="0" w:space="0" w:color="auto"/>
                <w:left w:val="none" w:sz="0" w:space="0" w:color="auto"/>
                <w:bottom w:val="none" w:sz="0" w:space="0" w:color="auto"/>
                <w:right w:val="none" w:sz="0" w:space="0" w:color="auto"/>
              </w:divBdr>
            </w:div>
            <w:div w:id="121652488">
              <w:marLeft w:val="0"/>
              <w:marRight w:val="0"/>
              <w:marTop w:val="0"/>
              <w:marBottom w:val="0"/>
              <w:divBdr>
                <w:top w:val="none" w:sz="0" w:space="0" w:color="auto"/>
                <w:left w:val="none" w:sz="0" w:space="0" w:color="auto"/>
                <w:bottom w:val="none" w:sz="0" w:space="0" w:color="auto"/>
                <w:right w:val="none" w:sz="0" w:space="0" w:color="auto"/>
              </w:divBdr>
            </w:div>
            <w:div w:id="1597129190">
              <w:marLeft w:val="0"/>
              <w:marRight w:val="0"/>
              <w:marTop w:val="0"/>
              <w:marBottom w:val="0"/>
              <w:divBdr>
                <w:top w:val="none" w:sz="0" w:space="0" w:color="auto"/>
                <w:left w:val="none" w:sz="0" w:space="0" w:color="auto"/>
                <w:bottom w:val="none" w:sz="0" w:space="0" w:color="auto"/>
                <w:right w:val="none" w:sz="0" w:space="0" w:color="auto"/>
              </w:divBdr>
            </w:div>
            <w:div w:id="722562347">
              <w:marLeft w:val="0"/>
              <w:marRight w:val="0"/>
              <w:marTop w:val="0"/>
              <w:marBottom w:val="0"/>
              <w:divBdr>
                <w:top w:val="none" w:sz="0" w:space="0" w:color="auto"/>
                <w:left w:val="none" w:sz="0" w:space="0" w:color="auto"/>
                <w:bottom w:val="none" w:sz="0" w:space="0" w:color="auto"/>
                <w:right w:val="none" w:sz="0" w:space="0" w:color="auto"/>
              </w:divBdr>
            </w:div>
            <w:div w:id="932784481">
              <w:marLeft w:val="0"/>
              <w:marRight w:val="0"/>
              <w:marTop w:val="0"/>
              <w:marBottom w:val="0"/>
              <w:divBdr>
                <w:top w:val="none" w:sz="0" w:space="0" w:color="auto"/>
                <w:left w:val="none" w:sz="0" w:space="0" w:color="auto"/>
                <w:bottom w:val="none" w:sz="0" w:space="0" w:color="auto"/>
                <w:right w:val="none" w:sz="0" w:space="0" w:color="auto"/>
              </w:divBdr>
            </w:div>
            <w:div w:id="202445902">
              <w:marLeft w:val="0"/>
              <w:marRight w:val="0"/>
              <w:marTop w:val="0"/>
              <w:marBottom w:val="0"/>
              <w:divBdr>
                <w:top w:val="none" w:sz="0" w:space="0" w:color="auto"/>
                <w:left w:val="none" w:sz="0" w:space="0" w:color="auto"/>
                <w:bottom w:val="none" w:sz="0" w:space="0" w:color="auto"/>
                <w:right w:val="none" w:sz="0" w:space="0" w:color="auto"/>
              </w:divBdr>
            </w:div>
            <w:div w:id="2107532709">
              <w:marLeft w:val="0"/>
              <w:marRight w:val="0"/>
              <w:marTop w:val="0"/>
              <w:marBottom w:val="0"/>
              <w:divBdr>
                <w:top w:val="none" w:sz="0" w:space="0" w:color="auto"/>
                <w:left w:val="none" w:sz="0" w:space="0" w:color="auto"/>
                <w:bottom w:val="none" w:sz="0" w:space="0" w:color="auto"/>
                <w:right w:val="none" w:sz="0" w:space="0" w:color="auto"/>
              </w:divBdr>
            </w:div>
            <w:div w:id="385108562">
              <w:marLeft w:val="0"/>
              <w:marRight w:val="0"/>
              <w:marTop w:val="0"/>
              <w:marBottom w:val="0"/>
              <w:divBdr>
                <w:top w:val="none" w:sz="0" w:space="0" w:color="auto"/>
                <w:left w:val="none" w:sz="0" w:space="0" w:color="auto"/>
                <w:bottom w:val="none" w:sz="0" w:space="0" w:color="auto"/>
                <w:right w:val="none" w:sz="0" w:space="0" w:color="auto"/>
              </w:divBdr>
            </w:div>
            <w:div w:id="1267734047">
              <w:marLeft w:val="0"/>
              <w:marRight w:val="0"/>
              <w:marTop w:val="0"/>
              <w:marBottom w:val="0"/>
              <w:divBdr>
                <w:top w:val="none" w:sz="0" w:space="0" w:color="auto"/>
                <w:left w:val="none" w:sz="0" w:space="0" w:color="auto"/>
                <w:bottom w:val="none" w:sz="0" w:space="0" w:color="auto"/>
                <w:right w:val="none" w:sz="0" w:space="0" w:color="auto"/>
              </w:divBdr>
            </w:div>
            <w:div w:id="1107041748">
              <w:marLeft w:val="0"/>
              <w:marRight w:val="0"/>
              <w:marTop w:val="0"/>
              <w:marBottom w:val="0"/>
              <w:divBdr>
                <w:top w:val="none" w:sz="0" w:space="0" w:color="auto"/>
                <w:left w:val="none" w:sz="0" w:space="0" w:color="auto"/>
                <w:bottom w:val="none" w:sz="0" w:space="0" w:color="auto"/>
                <w:right w:val="none" w:sz="0" w:space="0" w:color="auto"/>
              </w:divBdr>
            </w:div>
            <w:div w:id="136833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534330">
      <w:bodyDiv w:val="1"/>
      <w:marLeft w:val="0"/>
      <w:marRight w:val="0"/>
      <w:marTop w:val="0"/>
      <w:marBottom w:val="0"/>
      <w:divBdr>
        <w:top w:val="none" w:sz="0" w:space="0" w:color="auto"/>
        <w:left w:val="none" w:sz="0" w:space="0" w:color="auto"/>
        <w:bottom w:val="none" w:sz="0" w:space="0" w:color="auto"/>
        <w:right w:val="none" w:sz="0" w:space="0" w:color="auto"/>
      </w:divBdr>
      <w:divsChild>
        <w:div w:id="2069069106">
          <w:marLeft w:val="0"/>
          <w:marRight w:val="0"/>
          <w:marTop w:val="0"/>
          <w:marBottom w:val="0"/>
          <w:divBdr>
            <w:top w:val="none" w:sz="0" w:space="0" w:color="auto"/>
            <w:left w:val="none" w:sz="0" w:space="0" w:color="auto"/>
            <w:bottom w:val="none" w:sz="0" w:space="0" w:color="auto"/>
            <w:right w:val="none" w:sz="0" w:space="0" w:color="auto"/>
          </w:divBdr>
          <w:divsChild>
            <w:div w:id="294920391">
              <w:marLeft w:val="0"/>
              <w:marRight w:val="0"/>
              <w:marTop w:val="0"/>
              <w:marBottom w:val="0"/>
              <w:divBdr>
                <w:top w:val="none" w:sz="0" w:space="0" w:color="auto"/>
                <w:left w:val="none" w:sz="0" w:space="0" w:color="auto"/>
                <w:bottom w:val="none" w:sz="0" w:space="0" w:color="auto"/>
                <w:right w:val="none" w:sz="0" w:space="0" w:color="auto"/>
              </w:divBdr>
            </w:div>
            <w:div w:id="2129934884">
              <w:marLeft w:val="0"/>
              <w:marRight w:val="0"/>
              <w:marTop w:val="0"/>
              <w:marBottom w:val="0"/>
              <w:divBdr>
                <w:top w:val="none" w:sz="0" w:space="0" w:color="auto"/>
                <w:left w:val="none" w:sz="0" w:space="0" w:color="auto"/>
                <w:bottom w:val="none" w:sz="0" w:space="0" w:color="auto"/>
                <w:right w:val="none" w:sz="0" w:space="0" w:color="auto"/>
              </w:divBdr>
            </w:div>
            <w:div w:id="413556692">
              <w:marLeft w:val="0"/>
              <w:marRight w:val="0"/>
              <w:marTop w:val="0"/>
              <w:marBottom w:val="0"/>
              <w:divBdr>
                <w:top w:val="none" w:sz="0" w:space="0" w:color="auto"/>
                <w:left w:val="none" w:sz="0" w:space="0" w:color="auto"/>
                <w:bottom w:val="none" w:sz="0" w:space="0" w:color="auto"/>
                <w:right w:val="none" w:sz="0" w:space="0" w:color="auto"/>
              </w:divBdr>
            </w:div>
            <w:div w:id="1614283335">
              <w:marLeft w:val="0"/>
              <w:marRight w:val="0"/>
              <w:marTop w:val="0"/>
              <w:marBottom w:val="0"/>
              <w:divBdr>
                <w:top w:val="none" w:sz="0" w:space="0" w:color="auto"/>
                <w:left w:val="none" w:sz="0" w:space="0" w:color="auto"/>
                <w:bottom w:val="none" w:sz="0" w:space="0" w:color="auto"/>
                <w:right w:val="none" w:sz="0" w:space="0" w:color="auto"/>
              </w:divBdr>
            </w:div>
            <w:div w:id="1412198542">
              <w:marLeft w:val="0"/>
              <w:marRight w:val="0"/>
              <w:marTop w:val="0"/>
              <w:marBottom w:val="0"/>
              <w:divBdr>
                <w:top w:val="none" w:sz="0" w:space="0" w:color="auto"/>
                <w:left w:val="none" w:sz="0" w:space="0" w:color="auto"/>
                <w:bottom w:val="none" w:sz="0" w:space="0" w:color="auto"/>
                <w:right w:val="none" w:sz="0" w:space="0" w:color="auto"/>
              </w:divBdr>
            </w:div>
            <w:div w:id="421486360">
              <w:marLeft w:val="0"/>
              <w:marRight w:val="0"/>
              <w:marTop w:val="0"/>
              <w:marBottom w:val="0"/>
              <w:divBdr>
                <w:top w:val="none" w:sz="0" w:space="0" w:color="auto"/>
                <w:left w:val="none" w:sz="0" w:space="0" w:color="auto"/>
                <w:bottom w:val="none" w:sz="0" w:space="0" w:color="auto"/>
                <w:right w:val="none" w:sz="0" w:space="0" w:color="auto"/>
              </w:divBdr>
            </w:div>
            <w:div w:id="851648627">
              <w:marLeft w:val="0"/>
              <w:marRight w:val="0"/>
              <w:marTop w:val="0"/>
              <w:marBottom w:val="0"/>
              <w:divBdr>
                <w:top w:val="none" w:sz="0" w:space="0" w:color="auto"/>
                <w:left w:val="none" w:sz="0" w:space="0" w:color="auto"/>
                <w:bottom w:val="none" w:sz="0" w:space="0" w:color="auto"/>
                <w:right w:val="none" w:sz="0" w:space="0" w:color="auto"/>
              </w:divBdr>
            </w:div>
            <w:div w:id="1706711970">
              <w:marLeft w:val="0"/>
              <w:marRight w:val="0"/>
              <w:marTop w:val="0"/>
              <w:marBottom w:val="0"/>
              <w:divBdr>
                <w:top w:val="none" w:sz="0" w:space="0" w:color="auto"/>
                <w:left w:val="none" w:sz="0" w:space="0" w:color="auto"/>
                <w:bottom w:val="none" w:sz="0" w:space="0" w:color="auto"/>
                <w:right w:val="none" w:sz="0" w:space="0" w:color="auto"/>
              </w:divBdr>
            </w:div>
            <w:div w:id="2045519685">
              <w:marLeft w:val="0"/>
              <w:marRight w:val="0"/>
              <w:marTop w:val="0"/>
              <w:marBottom w:val="0"/>
              <w:divBdr>
                <w:top w:val="none" w:sz="0" w:space="0" w:color="auto"/>
                <w:left w:val="none" w:sz="0" w:space="0" w:color="auto"/>
                <w:bottom w:val="none" w:sz="0" w:space="0" w:color="auto"/>
                <w:right w:val="none" w:sz="0" w:space="0" w:color="auto"/>
              </w:divBdr>
            </w:div>
            <w:div w:id="378089634">
              <w:marLeft w:val="0"/>
              <w:marRight w:val="0"/>
              <w:marTop w:val="0"/>
              <w:marBottom w:val="0"/>
              <w:divBdr>
                <w:top w:val="none" w:sz="0" w:space="0" w:color="auto"/>
                <w:left w:val="none" w:sz="0" w:space="0" w:color="auto"/>
                <w:bottom w:val="none" w:sz="0" w:space="0" w:color="auto"/>
                <w:right w:val="none" w:sz="0" w:space="0" w:color="auto"/>
              </w:divBdr>
            </w:div>
            <w:div w:id="1344166267">
              <w:marLeft w:val="0"/>
              <w:marRight w:val="0"/>
              <w:marTop w:val="0"/>
              <w:marBottom w:val="0"/>
              <w:divBdr>
                <w:top w:val="none" w:sz="0" w:space="0" w:color="auto"/>
                <w:left w:val="none" w:sz="0" w:space="0" w:color="auto"/>
                <w:bottom w:val="none" w:sz="0" w:space="0" w:color="auto"/>
                <w:right w:val="none" w:sz="0" w:space="0" w:color="auto"/>
              </w:divBdr>
            </w:div>
            <w:div w:id="1431198816">
              <w:marLeft w:val="0"/>
              <w:marRight w:val="0"/>
              <w:marTop w:val="0"/>
              <w:marBottom w:val="0"/>
              <w:divBdr>
                <w:top w:val="none" w:sz="0" w:space="0" w:color="auto"/>
                <w:left w:val="none" w:sz="0" w:space="0" w:color="auto"/>
                <w:bottom w:val="none" w:sz="0" w:space="0" w:color="auto"/>
                <w:right w:val="none" w:sz="0" w:space="0" w:color="auto"/>
              </w:divBdr>
            </w:div>
            <w:div w:id="1942177957">
              <w:marLeft w:val="0"/>
              <w:marRight w:val="0"/>
              <w:marTop w:val="0"/>
              <w:marBottom w:val="0"/>
              <w:divBdr>
                <w:top w:val="none" w:sz="0" w:space="0" w:color="auto"/>
                <w:left w:val="none" w:sz="0" w:space="0" w:color="auto"/>
                <w:bottom w:val="none" w:sz="0" w:space="0" w:color="auto"/>
                <w:right w:val="none" w:sz="0" w:space="0" w:color="auto"/>
              </w:divBdr>
            </w:div>
            <w:div w:id="270092456">
              <w:marLeft w:val="0"/>
              <w:marRight w:val="0"/>
              <w:marTop w:val="0"/>
              <w:marBottom w:val="0"/>
              <w:divBdr>
                <w:top w:val="none" w:sz="0" w:space="0" w:color="auto"/>
                <w:left w:val="none" w:sz="0" w:space="0" w:color="auto"/>
                <w:bottom w:val="none" w:sz="0" w:space="0" w:color="auto"/>
                <w:right w:val="none" w:sz="0" w:space="0" w:color="auto"/>
              </w:divBdr>
            </w:div>
            <w:div w:id="1813786411">
              <w:marLeft w:val="0"/>
              <w:marRight w:val="0"/>
              <w:marTop w:val="0"/>
              <w:marBottom w:val="0"/>
              <w:divBdr>
                <w:top w:val="none" w:sz="0" w:space="0" w:color="auto"/>
                <w:left w:val="none" w:sz="0" w:space="0" w:color="auto"/>
                <w:bottom w:val="none" w:sz="0" w:space="0" w:color="auto"/>
                <w:right w:val="none" w:sz="0" w:space="0" w:color="auto"/>
              </w:divBdr>
            </w:div>
            <w:div w:id="204997495">
              <w:marLeft w:val="0"/>
              <w:marRight w:val="0"/>
              <w:marTop w:val="0"/>
              <w:marBottom w:val="0"/>
              <w:divBdr>
                <w:top w:val="none" w:sz="0" w:space="0" w:color="auto"/>
                <w:left w:val="none" w:sz="0" w:space="0" w:color="auto"/>
                <w:bottom w:val="none" w:sz="0" w:space="0" w:color="auto"/>
                <w:right w:val="none" w:sz="0" w:space="0" w:color="auto"/>
              </w:divBdr>
            </w:div>
            <w:div w:id="1797718507">
              <w:marLeft w:val="0"/>
              <w:marRight w:val="0"/>
              <w:marTop w:val="0"/>
              <w:marBottom w:val="0"/>
              <w:divBdr>
                <w:top w:val="none" w:sz="0" w:space="0" w:color="auto"/>
                <w:left w:val="none" w:sz="0" w:space="0" w:color="auto"/>
                <w:bottom w:val="none" w:sz="0" w:space="0" w:color="auto"/>
                <w:right w:val="none" w:sz="0" w:space="0" w:color="auto"/>
              </w:divBdr>
            </w:div>
            <w:div w:id="222329474">
              <w:marLeft w:val="0"/>
              <w:marRight w:val="0"/>
              <w:marTop w:val="0"/>
              <w:marBottom w:val="0"/>
              <w:divBdr>
                <w:top w:val="none" w:sz="0" w:space="0" w:color="auto"/>
                <w:left w:val="none" w:sz="0" w:space="0" w:color="auto"/>
                <w:bottom w:val="none" w:sz="0" w:space="0" w:color="auto"/>
                <w:right w:val="none" w:sz="0" w:space="0" w:color="auto"/>
              </w:divBdr>
            </w:div>
            <w:div w:id="2029796027">
              <w:marLeft w:val="0"/>
              <w:marRight w:val="0"/>
              <w:marTop w:val="0"/>
              <w:marBottom w:val="0"/>
              <w:divBdr>
                <w:top w:val="none" w:sz="0" w:space="0" w:color="auto"/>
                <w:left w:val="none" w:sz="0" w:space="0" w:color="auto"/>
                <w:bottom w:val="none" w:sz="0" w:space="0" w:color="auto"/>
                <w:right w:val="none" w:sz="0" w:space="0" w:color="auto"/>
              </w:divBdr>
            </w:div>
            <w:div w:id="843518579">
              <w:marLeft w:val="0"/>
              <w:marRight w:val="0"/>
              <w:marTop w:val="0"/>
              <w:marBottom w:val="0"/>
              <w:divBdr>
                <w:top w:val="none" w:sz="0" w:space="0" w:color="auto"/>
                <w:left w:val="none" w:sz="0" w:space="0" w:color="auto"/>
                <w:bottom w:val="none" w:sz="0" w:space="0" w:color="auto"/>
                <w:right w:val="none" w:sz="0" w:space="0" w:color="auto"/>
              </w:divBdr>
            </w:div>
            <w:div w:id="1557625904">
              <w:marLeft w:val="0"/>
              <w:marRight w:val="0"/>
              <w:marTop w:val="0"/>
              <w:marBottom w:val="0"/>
              <w:divBdr>
                <w:top w:val="none" w:sz="0" w:space="0" w:color="auto"/>
                <w:left w:val="none" w:sz="0" w:space="0" w:color="auto"/>
                <w:bottom w:val="none" w:sz="0" w:space="0" w:color="auto"/>
                <w:right w:val="none" w:sz="0" w:space="0" w:color="auto"/>
              </w:divBdr>
            </w:div>
            <w:div w:id="1875926084">
              <w:marLeft w:val="0"/>
              <w:marRight w:val="0"/>
              <w:marTop w:val="0"/>
              <w:marBottom w:val="0"/>
              <w:divBdr>
                <w:top w:val="none" w:sz="0" w:space="0" w:color="auto"/>
                <w:left w:val="none" w:sz="0" w:space="0" w:color="auto"/>
                <w:bottom w:val="none" w:sz="0" w:space="0" w:color="auto"/>
                <w:right w:val="none" w:sz="0" w:space="0" w:color="auto"/>
              </w:divBdr>
            </w:div>
            <w:div w:id="900867920">
              <w:marLeft w:val="0"/>
              <w:marRight w:val="0"/>
              <w:marTop w:val="0"/>
              <w:marBottom w:val="0"/>
              <w:divBdr>
                <w:top w:val="none" w:sz="0" w:space="0" w:color="auto"/>
                <w:left w:val="none" w:sz="0" w:space="0" w:color="auto"/>
                <w:bottom w:val="none" w:sz="0" w:space="0" w:color="auto"/>
                <w:right w:val="none" w:sz="0" w:space="0" w:color="auto"/>
              </w:divBdr>
            </w:div>
            <w:div w:id="1181159475">
              <w:marLeft w:val="0"/>
              <w:marRight w:val="0"/>
              <w:marTop w:val="0"/>
              <w:marBottom w:val="0"/>
              <w:divBdr>
                <w:top w:val="none" w:sz="0" w:space="0" w:color="auto"/>
                <w:left w:val="none" w:sz="0" w:space="0" w:color="auto"/>
                <w:bottom w:val="none" w:sz="0" w:space="0" w:color="auto"/>
                <w:right w:val="none" w:sz="0" w:space="0" w:color="auto"/>
              </w:divBdr>
            </w:div>
            <w:div w:id="1930768848">
              <w:marLeft w:val="0"/>
              <w:marRight w:val="0"/>
              <w:marTop w:val="0"/>
              <w:marBottom w:val="0"/>
              <w:divBdr>
                <w:top w:val="none" w:sz="0" w:space="0" w:color="auto"/>
                <w:left w:val="none" w:sz="0" w:space="0" w:color="auto"/>
                <w:bottom w:val="none" w:sz="0" w:space="0" w:color="auto"/>
                <w:right w:val="none" w:sz="0" w:space="0" w:color="auto"/>
              </w:divBdr>
            </w:div>
            <w:div w:id="73666235">
              <w:marLeft w:val="0"/>
              <w:marRight w:val="0"/>
              <w:marTop w:val="0"/>
              <w:marBottom w:val="0"/>
              <w:divBdr>
                <w:top w:val="none" w:sz="0" w:space="0" w:color="auto"/>
                <w:left w:val="none" w:sz="0" w:space="0" w:color="auto"/>
                <w:bottom w:val="none" w:sz="0" w:space="0" w:color="auto"/>
                <w:right w:val="none" w:sz="0" w:space="0" w:color="auto"/>
              </w:divBdr>
            </w:div>
            <w:div w:id="385682803">
              <w:marLeft w:val="0"/>
              <w:marRight w:val="0"/>
              <w:marTop w:val="0"/>
              <w:marBottom w:val="0"/>
              <w:divBdr>
                <w:top w:val="none" w:sz="0" w:space="0" w:color="auto"/>
                <w:left w:val="none" w:sz="0" w:space="0" w:color="auto"/>
                <w:bottom w:val="none" w:sz="0" w:space="0" w:color="auto"/>
                <w:right w:val="none" w:sz="0" w:space="0" w:color="auto"/>
              </w:divBdr>
            </w:div>
            <w:div w:id="277562782">
              <w:marLeft w:val="0"/>
              <w:marRight w:val="0"/>
              <w:marTop w:val="0"/>
              <w:marBottom w:val="0"/>
              <w:divBdr>
                <w:top w:val="none" w:sz="0" w:space="0" w:color="auto"/>
                <w:left w:val="none" w:sz="0" w:space="0" w:color="auto"/>
                <w:bottom w:val="none" w:sz="0" w:space="0" w:color="auto"/>
                <w:right w:val="none" w:sz="0" w:space="0" w:color="auto"/>
              </w:divBdr>
            </w:div>
            <w:div w:id="1811242856">
              <w:marLeft w:val="0"/>
              <w:marRight w:val="0"/>
              <w:marTop w:val="0"/>
              <w:marBottom w:val="0"/>
              <w:divBdr>
                <w:top w:val="none" w:sz="0" w:space="0" w:color="auto"/>
                <w:left w:val="none" w:sz="0" w:space="0" w:color="auto"/>
                <w:bottom w:val="none" w:sz="0" w:space="0" w:color="auto"/>
                <w:right w:val="none" w:sz="0" w:space="0" w:color="auto"/>
              </w:divBdr>
            </w:div>
            <w:div w:id="1198817178">
              <w:marLeft w:val="0"/>
              <w:marRight w:val="0"/>
              <w:marTop w:val="0"/>
              <w:marBottom w:val="0"/>
              <w:divBdr>
                <w:top w:val="none" w:sz="0" w:space="0" w:color="auto"/>
                <w:left w:val="none" w:sz="0" w:space="0" w:color="auto"/>
                <w:bottom w:val="none" w:sz="0" w:space="0" w:color="auto"/>
                <w:right w:val="none" w:sz="0" w:space="0" w:color="auto"/>
              </w:divBdr>
            </w:div>
            <w:div w:id="1984003615">
              <w:marLeft w:val="0"/>
              <w:marRight w:val="0"/>
              <w:marTop w:val="0"/>
              <w:marBottom w:val="0"/>
              <w:divBdr>
                <w:top w:val="none" w:sz="0" w:space="0" w:color="auto"/>
                <w:left w:val="none" w:sz="0" w:space="0" w:color="auto"/>
                <w:bottom w:val="none" w:sz="0" w:space="0" w:color="auto"/>
                <w:right w:val="none" w:sz="0" w:space="0" w:color="auto"/>
              </w:divBdr>
            </w:div>
            <w:div w:id="723454090">
              <w:marLeft w:val="0"/>
              <w:marRight w:val="0"/>
              <w:marTop w:val="0"/>
              <w:marBottom w:val="0"/>
              <w:divBdr>
                <w:top w:val="none" w:sz="0" w:space="0" w:color="auto"/>
                <w:left w:val="none" w:sz="0" w:space="0" w:color="auto"/>
                <w:bottom w:val="none" w:sz="0" w:space="0" w:color="auto"/>
                <w:right w:val="none" w:sz="0" w:space="0" w:color="auto"/>
              </w:divBdr>
            </w:div>
            <w:div w:id="795804094">
              <w:marLeft w:val="0"/>
              <w:marRight w:val="0"/>
              <w:marTop w:val="0"/>
              <w:marBottom w:val="0"/>
              <w:divBdr>
                <w:top w:val="none" w:sz="0" w:space="0" w:color="auto"/>
                <w:left w:val="none" w:sz="0" w:space="0" w:color="auto"/>
                <w:bottom w:val="none" w:sz="0" w:space="0" w:color="auto"/>
                <w:right w:val="none" w:sz="0" w:space="0" w:color="auto"/>
              </w:divBdr>
            </w:div>
            <w:div w:id="1905212137">
              <w:marLeft w:val="0"/>
              <w:marRight w:val="0"/>
              <w:marTop w:val="0"/>
              <w:marBottom w:val="0"/>
              <w:divBdr>
                <w:top w:val="none" w:sz="0" w:space="0" w:color="auto"/>
                <w:left w:val="none" w:sz="0" w:space="0" w:color="auto"/>
                <w:bottom w:val="none" w:sz="0" w:space="0" w:color="auto"/>
                <w:right w:val="none" w:sz="0" w:space="0" w:color="auto"/>
              </w:divBdr>
            </w:div>
            <w:div w:id="432170549">
              <w:marLeft w:val="0"/>
              <w:marRight w:val="0"/>
              <w:marTop w:val="0"/>
              <w:marBottom w:val="0"/>
              <w:divBdr>
                <w:top w:val="none" w:sz="0" w:space="0" w:color="auto"/>
                <w:left w:val="none" w:sz="0" w:space="0" w:color="auto"/>
                <w:bottom w:val="none" w:sz="0" w:space="0" w:color="auto"/>
                <w:right w:val="none" w:sz="0" w:space="0" w:color="auto"/>
              </w:divBdr>
            </w:div>
            <w:div w:id="558446063">
              <w:marLeft w:val="0"/>
              <w:marRight w:val="0"/>
              <w:marTop w:val="0"/>
              <w:marBottom w:val="0"/>
              <w:divBdr>
                <w:top w:val="none" w:sz="0" w:space="0" w:color="auto"/>
                <w:left w:val="none" w:sz="0" w:space="0" w:color="auto"/>
                <w:bottom w:val="none" w:sz="0" w:space="0" w:color="auto"/>
                <w:right w:val="none" w:sz="0" w:space="0" w:color="auto"/>
              </w:divBdr>
            </w:div>
            <w:div w:id="410735082">
              <w:marLeft w:val="0"/>
              <w:marRight w:val="0"/>
              <w:marTop w:val="0"/>
              <w:marBottom w:val="0"/>
              <w:divBdr>
                <w:top w:val="none" w:sz="0" w:space="0" w:color="auto"/>
                <w:left w:val="none" w:sz="0" w:space="0" w:color="auto"/>
                <w:bottom w:val="none" w:sz="0" w:space="0" w:color="auto"/>
                <w:right w:val="none" w:sz="0" w:space="0" w:color="auto"/>
              </w:divBdr>
            </w:div>
            <w:div w:id="617640710">
              <w:marLeft w:val="0"/>
              <w:marRight w:val="0"/>
              <w:marTop w:val="0"/>
              <w:marBottom w:val="0"/>
              <w:divBdr>
                <w:top w:val="none" w:sz="0" w:space="0" w:color="auto"/>
                <w:left w:val="none" w:sz="0" w:space="0" w:color="auto"/>
                <w:bottom w:val="none" w:sz="0" w:space="0" w:color="auto"/>
                <w:right w:val="none" w:sz="0" w:space="0" w:color="auto"/>
              </w:divBdr>
            </w:div>
            <w:div w:id="1691058059">
              <w:marLeft w:val="0"/>
              <w:marRight w:val="0"/>
              <w:marTop w:val="0"/>
              <w:marBottom w:val="0"/>
              <w:divBdr>
                <w:top w:val="none" w:sz="0" w:space="0" w:color="auto"/>
                <w:left w:val="none" w:sz="0" w:space="0" w:color="auto"/>
                <w:bottom w:val="none" w:sz="0" w:space="0" w:color="auto"/>
                <w:right w:val="none" w:sz="0" w:space="0" w:color="auto"/>
              </w:divBdr>
            </w:div>
            <w:div w:id="943221199">
              <w:marLeft w:val="0"/>
              <w:marRight w:val="0"/>
              <w:marTop w:val="0"/>
              <w:marBottom w:val="0"/>
              <w:divBdr>
                <w:top w:val="none" w:sz="0" w:space="0" w:color="auto"/>
                <w:left w:val="none" w:sz="0" w:space="0" w:color="auto"/>
                <w:bottom w:val="none" w:sz="0" w:space="0" w:color="auto"/>
                <w:right w:val="none" w:sz="0" w:space="0" w:color="auto"/>
              </w:divBdr>
            </w:div>
            <w:div w:id="1104614301">
              <w:marLeft w:val="0"/>
              <w:marRight w:val="0"/>
              <w:marTop w:val="0"/>
              <w:marBottom w:val="0"/>
              <w:divBdr>
                <w:top w:val="none" w:sz="0" w:space="0" w:color="auto"/>
                <w:left w:val="none" w:sz="0" w:space="0" w:color="auto"/>
                <w:bottom w:val="none" w:sz="0" w:space="0" w:color="auto"/>
                <w:right w:val="none" w:sz="0" w:space="0" w:color="auto"/>
              </w:divBdr>
            </w:div>
            <w:div w:id="111629324">
              <w:marLeft w:val="0"/>
              <w:marRight w:val="0"/>
              <w:marTop w:val="0"/>
              <w:marBottom w:val="0"/>
              <w:divBdr>
                <w:top w:val="none" w:sz="0" w:space="0" w:color="auto"/>
                <w:left w:val="none" w:sz="0" w:space="0" w:color="auto"/>
                <w:bottom w:val="none" w:sz="0" w:space="0" w:color="auto"/>
                <w:right w:val="none" w:sz="0" w:space="0" w:color="auto"/>
              </w:divBdr>
            </w:div>
            <w:div w:id="33116156">
              <w:marLeft w:val="0"/>
              <w:marRight w:val="0"/>
              <w:marTop w:val="0"/>
              <w:marBottom w:val="0"/>
              <w:divBdr>
                <w:top w:val="none" w:sz="0" w:space="0" w:color="auto"/>
                <w:left w:val="none" w:sz="0" w:space="0" w:color="auto"/>
                <w:bottom w:val="none" w:sz="0" w:space="0" w:color="auto"/>
                <w:right w:val="none" w:sz="0" w:space="0" w:color="auto"/>
              </w:divBdr>
            </w:div>
            <w:div w:id="650792757">
              <w:marLeft w:val="0"/>
              <w:marRight w:val="0"/>
              <w:marTop w:val="0"/>
              <w:marBottom w:val="0"/>
              <w:divBdr>
                <w:top w:val="none" w:sz="0" w:space="0" w:color="auto"/>
                <w:left w:val="none" w:sz="0" w:space="0" w:color="auto"/>
                <w:bottom w:val="none" w:sz="0" w:space="0" w:color="auto"/>
                <w:right w:val="none" w:sz="0" w:space="0" w:color="auto"/>
              </w:divBdr>
            </w:div>
            <w:div w:id="1112633875">
              <w:marLeft w:val="0"/>
              <w:marRight w:val="0"/>
              <w:marTop w:val="0"/>
              <w:marBottom w:val="0"/>
              <w:divBdr>
                <w:top w:val="none" w:sz="0" w:space="0" w:color="auto"/>
                <w:left w:val="none" w:sz="0" w:space="0" w:color="auto"/>
                <w:bottom w:val="none" w:sz="0" w:space="0" w:color="auto"/>
                <w:right w:val="none" w:sz="0" w:space="0" w:color="auto"/>
              </w:divBdr>
            </w:div>
            <w:div w:id="1916670880">
              <w:marLeft w:val="0"/>
              <w:marRight w:val="0"/>
              <w:marTop w:val="0"/>
              <w:marBottom w:val="0"/>
              <w:divBdr>
                <w:top w:val="none" w:sz="0" w:space="0" w:color="auto"/>
                <w:left w:val="none" w:sz="0" w:space="0" w:color="auto"/>
                <w:bottom w:val="none" w:sz="0" w:space="0" w:color="auto"/>
                <w:right w:val="none" w:sz="0" w:space="0" w:color="auto"/>
              </w:divBdr>
            </w:div>
            <w:div w:id="1910723410">
              <w:marLeft w:val="0"/>
              <w:marRight w:val="0"/>
              <w:marTop w:val="0"/>
              <w:marBottom w:val="0"/>
              <w:divBdr>
                <w:top w:val="none" w:sz="0" w:space="0" w:color="auto"/>
                <w:left w:val="none" w:sz="0" w:space="0" w:color="auto"/>
                <w:bottom w:val="none" w:sz="0" w:space="0" w:color="auto"/>
                <w:right w:val="none" w:sz="0" w:space="0" w:color="auto"/>
              </w:divBdr>
            </w:div>
            <w:div w:id="287861625">
              <w:marLeft w:val="0"/>
              <w:marRight w:val="0"/>
              <w:marTop w:val="0"/>
              <w:marBottom w:val="0"/>
              <w:divBdr>
                <w:top w:val="none" w:sz="0" w:space="0" w:color="auto"/>
                <w:left w:val="none" w:sz="0" w:space="0" w:color="auto"/>
                <w:bottom w:val="none" w:sz="0" w:space="0" w:color="auto"/>
                <w:right w:val="none" w:sz="0" w:space="0" w:color="auto"/>
              </w:divBdr>
            </w:div>
            <w:div w:id="710228063">
              <w:marLeft w:val="0"/>
              <w:marRight w:val="0"/>
              <w:marTop w:val="0"/>
              <w:marBottom w:val="0"/>
              <w:divBdr>
                <w:top w:val="none" w:sz="0" w:space="0" w:color="auto"/>
                <w:left w:val="none" w:sz="0" w:space="0" w:color="auto"/>
                <w:bottom w:val="none" w:sz="0" w:space="0" w:color="auto"/>
                <w:right w:val="none" w:sz="0" w:space="0" w:color="auto"/>
              </w:divBdr>
            </w:div>
            <w:div w:id="970867561">
              <w:marLeft w:val="0"/>
              <w:marRight w:val="0"/>
              <w:marTop w:val="0"/>
              <w:marBottom w:val="0"/>
              <w:divBdr>
                <w:top w:val="none" w:sz="0" w:space="0" w:color="auto"/>
                <w:left w:val="none" w:sz="0" w:space="0" w:color="auto"/>
                <w:bottom w:val="none" w:sz="0" w:space="0" w:color="auto"/>
                <w:right w:val="none" w:sz="0" w:space="0" w:color="auto"/>
              </w:divBdr>
            </w:div>
            <w:div w:id="588781383">
              <w:marLeft w:val="0"/>
              <w:marRight w:val="0"/>
              <w:marTop w:val="0"/>
              <w:marBottom w:val="0"/>
              <w:divBdr>
                <w:top w:val="none" w:sz="0" w:space="0" w:color="auto"/>
                <w:left w:val="none" w:sz="0" w:space="0" w:color="auto"/>
                <w:bottom w:val="none" w:sz="0" w:space="0" w:color="auto"/>
                <w:right w:val="none" w:sz="0" w:space="0" w:color="auto"/>
              </w:divBdr>
            </w:div>
            <w:div w:id="442653998">
              <w:marLeft w:val="0"/>
              <w:marRight w:val="0"/>
              <w:marTop w:val="0"/>
              <w:marBottom w:val="0"/>
              <w:divBdr>
                <w:top w:val="none" w:sz="0" w:space="0" w:color="auto"/>
                <w:left w:val="none" w:sz="0" w:space="0" w:color="auto"/>
                <w:bottom w:val="none" w:sz="0" w:space="0" w:color="auto"/>
                <w:right w:val="none" w:sz="0" w:space="0" w:color="auto"/>
              </w:divBdr>
            </w:div>
            <w:div w:id="1115900675">
              <w:marLeft w:val="0"/>
              <w:marRight w:val="0"/>
              <w:marTop w:val="0"/>
              <w:marBottom w:val="0"/>
              <w:divBdr>
                <w:top w:val="none" w:sz="0" w:space="0" w:color="auto"/>
                <w:left w:val="none" w:sz="0" w:space="0" w:color="auto"/>
                <w:bottom w:val="none" w:sz="0" w:space="0" w:color="auto"/>
                <w:right w:val="none" w:sz="0" w:space="0" w:color="auto"/>
              </w:divBdr>
            </w:div>
            <w:div w:id="1238713062">
              <w:marLeft w:val="0"/>
              <w:marRight w:val="0"/>
              <w:marTop w:val="0"/>
              <w:marBottom w:val="0"/>
              <w:divBdr>
                <w:top w:val="none" w:sz="0" w:space="0" w:color="auto"/>
                <w:left w:val="none" w:sz="0" w:space="0" w:color="auto"/>
                <w:bottom w:val="none" w:sz="0" w:space="0" w:color="auto"/>
                <w:right w:val="none" w:sz="0" w:space="0" w:color="auto"/>
              </w:divBdr>
            </w:div>
            <w:div w:id="475529582">
              <w:marLeft w:val="0"/>
              <w:marRight w:val="0"/>
              <w:marTop w:val="0"/>
              <w:marBottom w:val="0"/>
              <w:divBdr>
                <w:top w:val="none" w:sz="0" w:space="0" w:color="auto"/>
                <w:left w:val="none" w:sz="0" w:space="0" w:color="auto"/>
                <w:bottom w:val="none" w:sz="0" w:space="0" w:color="auto"/>
                <w:right w:val="none" w:sz="0" w:space="0" w:color="auto"/>
              </w:divBdr>
            </w:div>
            <w:div w:id="1453597335">
              <w:marLeft w:val="0"/>
              <w:marRight w:val="0"/>
              <w:marTop w:val="0"/>
              <w:marBottom w:val="0"/>
              <w:divBdr>
                <w:top w:val="none" w:sz="0" w:space="0" w:color="auto"/>
                <w:left w:val="none" w:sz="0" w:space="0" w:color="auto"/>
                <w:bottom w:val="none" w:sz="0" w:space="0" w:color="auto"/>
                <w:right w:val="none" w:sz="0" w:space="0" w:color="auto"/>
              </w:divBdr>
            </w:div>
            <w:div w:id="250941731">
              <w:marLeft w:val="0"/>
              <w:marRight w:val="0"/>
              <w:marTop w:val="0"/>
              <w:marBottom w:val="0"/>
              <w:divBdr>
                <w:top w:val="none" w:sz="0" w:space="0" w:color="auto"/>
                <w:left w:val="none" w:sz="0" w:space="0" w:color="auto"/>
                <w:bottom w:val="none" w:sz="0" w:space="0" w:color="auto"/>
                <w:right w:val="none" w:sz="0" w:space="0" w:color="auto"/>
              </w:divBdr>
            </w:div>
            <w:div w:id="2138796220">
              <w:marLeft w:val="0"/>
              <w:marRight w:val="0"/>
              <w:marTop w:val="0"/>
              <w:marBottom w:val="0"/>
              <w:divBdr>
                <w:top w:val="none" w:sz="0" w:space="0" w:color="auto"/>
                <w:left w:val="none" w:sz="0" w:space="0" w:color="auto"/>
                <w:bottom w:val="none" w:sz="0" w:space="0" w:color="auto"/>
                <w:right w:val="none" w:sz="0" w:space="0" w:color="auto"/>
              </w:divBdr>
            </w:div>
            <w:div w:id="359823386">
              <w:marLeft w:val="0"/>
              <w:marRight w:val="0"/>
              <w:marTop w:val="0"/>
              <w:marBottom w:val="0"/>
              <w:divBdr>
                <w:top w:val="none" w:sz="0" w:space="0" w:color="auto"/>
                <w:left w:val="none" w:sz="0" w:space="0" w:color="auto"/>
                <w:bottom w:val="none" w:sz="0" w:space="0" w:color="auto"/>
                <w:right w:val="none" w:sz="0" w:space="0" w:color="auto"/>
              </w:divBdr>
            </w:div>
            <w:div w:id="463012835">
              <w:marLeft w:val="0"/>
              <w:marRight w:val="0"/>
              <w:marTop w:val="0"/>
              <w:marBottom w:val="0"/>
              <w:divBdr>
                <w:top w:val="none" w:sz="0" w:space="0" w:color="auto"/>
                <w:left w:val="none" w:sz="0" w:space="0" w:color="auto"/>
                <w:bottom w:val="none" w:sz="0" w:space="0" w:color="auto"/>
                <w:right w:val="none" w:sz="0" w:space="0" w:color="auto"/>
              </w:divBdr>
            </w:div>
            <w:div w:id="468715493">
              <w:marLeft w:val="0"/>
              <w:marRight w:val="0"/>
              <w:marTop w:val="0"/>
              <w:marBottom w:val="0"/>
              <w:divBdr>
                <w:top w:val="none" w:sz="0" w:space="0" w:color="auto"/>
                <w:left w:val="none" w:sz="0" w:space="0" w:color="auto"/>
                <w:bottom w:val="none" w:sz="0" w:space="0" w:color="auto"/>
                <w:right w:val="none" w:sz="0" w:space="0" w:color="auto"/>
              </w:divBdr>
            </w:div>
            <w:div w:id="1466895345">
              <w:marLeft w:val="0"/>
              <w:marRight w:val="0"/>
              <w:marTop w:val="0"/>
              <w:marBottom w:val="0"/>
              <w:divBdr>
                <w:top w:val="none" w:sz="0" w:space="0" w:color="auto"/>
                <w:left w:val="none" w:sz="0" w:space="0" w:color="auto"/>
                <w:bottom w:val="none" w:sz="0" w:space="0" w:color="auto"/>
                <w:right w:val="none" w:sz="0" w:space="0" w:color="auto"/>
              </w:divBdr>
            </w:div>
            <w:div w:id="577373610">
              <w:marLeft w:val="0"/>
              <w:marRight w:val="0"/>
              <w:marTop w:val="0"/>
              <w:marBottom w:val="0"/>
              <w:divBdr>
                <w:top w:val="none" w:sz="0" w:space="0" w:color="auto"/>
                <w:left w:val="none" w:sz="0" w:space="0" w:color="auto"/>
                <w:bottom w:val="none" w:sz="0" w:space="0" w:color="auto"/>
                <w:right w:val="none" w:sz="0" w:space="0" w:color="auto"/>
              </w:divBdr>
            </w:div>
            <w:div w:id="1361930165">
              <w:marLeft w:val="0"/>
              <w:marRight w:val="0"/>
              <w:marTop w:val="0"/>
              <w:marBottom w:val="0"/>
              <w:divBdr>
                <w:top w:val="none" w:sz="0" w:space="0" w:color="auto"/>
                <w:left w:val="none" w:sz="0" w:space="0" w:color="auto"/>
                <w:bottom w:val="none" w:sz="0" w:space="0" w:color="auto"/>
                <w:right w:val="none" w:sz="0" w:space="0" w:color="auto"/>
              </w:divBdr>
            </w:div>
            <w:div w:id="1082485229">
              <w:marLeft w:val="0"/>
              <w:marRight w:val="0"/>
              <w:marTop w:val="0"/>
              <w:marBottom w:val="0"/>
              <w:divBdr>
                <w:top w:val="none" w:sz="0" w:space="0" w:color="auto"/>
                <w:left w:val="none" w:sz="0" w:space="0" w:color="auto"/>
                <w:bottom w:val="none" w:sz="0" w:space="0" w:color="auto"/>
                <w:right w:val="none" w:sz="0" w:space="0" w:color="auto"/>
              </w:divBdr>
            </w:div>
            <w:div w:id="1588030990">
              <w:marLeft w:val="0"/>
              <w:marRight w:val="0"/>
              <w:marTop w:val="0"/>
              <w:marBottom w:val="0"/>
              <w:divBdr>
                <w:top w:val="none" w:sz="0" w:space="0" w:color="auto"/>
                <w:left w:val="none" w:sz="0" w:space="0" w:color="auto"/>
                <w:bottom w:val="none" w:sz="0" w:space="0" w:color="auto"/>
                <w:right w:val="none" w:sz="0" w:space="0" w:color="auto"/>
              </w:divBdr>
            </w:div>
            <w:div w:id="954629878">
              <w:marLeft w:val="0"/>
              <w:marRight w:val="0"/>
              <w:marTop w:val="0"/>
              <w:marBottom w:val="0"/>
              <w:divBdr>
                <w:top w:val="none" w:sz="0" w:space="0" w:color="auto"/>
                <w:left w:val="none" w:sz="0" w:space="0" w:color="auto"/>
                <w:bottom w:val="none" w:sz="0" w:space="0" w:color="auto"/>
                <w:right w:val="none" w:sz="0" w:space="0" w:color="auto"/>
              </w:divBdr>
            </w:div>
            <w:div w:id="1231424979">
              <w:marLeft w:val="0"/>
              <w:marRight w:val="0"/>
              <w:marTop w:val="0"/>
              <w:marBottom w:val="0"/>
              <w:divBdr>
                <w:top w:val="none" w:sz="0" w:space="0" w:color="auto"/>
                <w:left w:val="none" w:sz="0" w:space="0" w:color="auto"/>
                <w:bottom w:val="none" w:sz="0" w:space="0" w:color="auto"/>
                <w:right w:val="none" w:sz="0" w:space="0" w:color="auto"/>
              </w:divBdr>
            </w:div>
            <w:div w:id="1804420262">
              <w:marLeft w:val="0"/>
              <w:marRight w:val="0"/>
              <w:marTop w:val="0"/>
              <w:marBottom w:val="0"/>
              <w:divBdr>
                <w:top w:val="none" w:sz="0" w:space="0" w:color="auto"/>
                <w:left w:val="none" w:sz="0" w:space="0" w:color="auto"/>
                <w:bottom w:val="none" w:sz="0" w:space="0" w:color="auto"/>
                <w:right w:val="none" w:sz="0" w:space="0" w:color="auto"/>
              </w:divBdr>
            </w:div>
            <w:div w:id="906303580">
              <w:marLeft w:val="0"/>
              <w:marRight w:val="0"/>
              <w:marTop w:val="0"/>
              <w:marBottom w:val="0"/>
              <w:divBdr>
                <w:top w:val="none" w:sz="0" w:space="0" w:color="auto"/>
                <w:left w:val="none" w:sz="0" w:space="0" w:color="auto"/>
                <w:bottom w:val="none" w:sz="0" w:space="0" w:color="auto"/>
                <w:right w:val="none" w:sz="0" w:space="0" w:color="auto"/>
              </w:divBdr>
            </w:div>
            <w:div w:id="90316203">
              <w:marLeft w:val="0"/>
              <w:marRight w:val="0"/>
              <w:marTop w:val="0"/>
              <w:marBottom w:val="0"/>
              <w:divBdr>
                <w:top w:val="none" w:sz="0" w:space="0" w:color="auto"/>
                <w:left w:val="none" w:sz="0" w:space="0" w:color="auto"/>
                <w:bottom w:val="none" w:sz="0" w:space="0" w:color="auto"/>
                <w:right w:val="none" w:sz="0" w:space="0" w:color="auto"/>
              </w:divBdr>
            </w:div>
            <w:div w:id="745036445">
              <w:marLeft w:val="0"/>
              <w:marRight w:val="0"/>
              <w:marTop w:val="0"/>
              <w:marBottom w:val="0"/>
              <w:divBdr>
                <w:top w:val="none" w:sz="0" w:space="0" w:color="auto"/>
                <w:left w:val="none" w:sz="0" w:space="0" w:color="auto"/>
                <w:bottom w:val="none" w:sz="0" w:space="0" w:color="auto"/>
                <w:right w:val="none" w:sz="0" w:space="0" w:color="auto"/>
              </w:divBdr>
            </w:div>
            <w:div w:id="1255361343">
              <w:marLeft w:val="0"/>
              <w:marRight w:val="0"/>
              <w:marTop w:val="0"/>
              <w:marBottom w:val="0"/>
              <w:divBdr>
                <w:top w:val="none" w:sz="0" w:space="0" w:color="auto"/>
                <w:left w:val="none" w:sz="0" w:space="0" w:color="auto"/>
                <w:bottom w:val="none" w:sz="0" w:space="0" w:color="auto"/>
                <w:right w:val="none" w:sz="0" w:space="0" w:color="auto"/>
              </w:divBdr>
            </w:div>
            <w:div w:id="1134106718">
              <w:marLeft w:val="0"/>
              <w:marRight w:val="0"/>
              <w:marTop w:val="0"/>
              <w:marBottom w:val="0"/>
              <w:divBdr>
                <w:top w:val="none" w:sz="0" w:space="0" w:color="auto"/>
                <w:left w:val="none" w:sz="0" w:space="0" w:color="auto"/>
                <w:bottom w:val="none" w:sz="0" w:space="0" w:color="auto"/>
                <w:right w:val="none" w:sz="0" w:space="0" w:color="auto"/>
              </w:divBdr>
            </w:div>
            <w:div w:id="1736246019">
              <w:marLeft w:val="0"/>
              <w:marRight w:val="0"/>
              <w:marTop w:val="0"/>
              <w:marBottom w:val="0"/>
              <w:divBdr>
                <w:top w:val="none" w:sz="0" w:space="0" w:color="auto"/>
                <w:left w:val="none" w:sz="0" w:space="0" w:color="auto"/>
                <w:bottom w:val="none" w:sz="0" w:space="0" w:color="auto"/>
                <w:right w:val="none" w:sz="0" w:space="0" w:color="auto"/>
              </w:divBdr>
            </w:div>
            <w:div w:id="75902565">
              <w:marLeft w:val="0"/>
              <w:marRight w:val="0"/>
              <w:marTop w:val="0"/>
              <w:marBottom w:val="0"/>
              <w:divBdr>
                <w:top w:val="none" w:sz="0" w:space="0" w:color="auto"/>
                <w:left w:val="none" w:sz="0" w:space="0" w:color="auto"/>
                <w:bottom w:val="none" w:sz="0" w:space="0" w:color="auto"/>
                <w:right w:val="none" w:sz="0" w:space="0" w:color="auto"/>
              </w:divBdr>
            </w:div>
            <w:div w:id="1583954285">
              <w:marLeft w:val="0"/>
              <w:marRight w:val="0"/>
              <w:marTop w:val="0"/>
              <w:marBottom w:val="0"/>
              <w:divBdr>
                <w:top w:val="none" w:sz="0" w:space="0" w:color="auto"/>
                <w:left w:val="none" w:sz="0" w:space="0" w:color="auto"/>
                <w:bottom w:val="none" w:sz="0" w:space="0" w:color="auto"/>
                <w:right w:val="none" w:sz="0" w:space="0" w:color="auto"/>
              </w:divBdr>
            </w:div>
            <w:div w:id="521668846">
              <w:marLeft w:val="0"/>
              <w:marRight w:val="0"/>
              <w:marTop w:val="0"/>
              <w:marBottom w:val="0"/>
              <w:divBdr>
                <w:top w:val="none" w:sz="0" w:space="0" w:color="auto"/>
                <w:left w:val="none" w:sz="0" w:space="0" w:color="auto"/>
                <w:bottom w:val="none" w:sz="0" w:space="0" w:color="auto"/>
                <w:right w:val="none" w:sz="0" w:space="0" w:color="auto"/>
              </w:divBdr>
            </w:div>
            <w:div w:id="210768581">
              <w:marLeft w:val="0"/>
              <w:marRight w:val="0"/>
              <w:marTop w:val="0"/>
              <w:marBottom w:val="0"/>
              <w:divBdr>
                <w:top w:val="none" w:sz="0" w:space="0" w:color="auto"/>
                <w:left w:val="none" w:sz="0" w:space="0" w:color="auto"/>
                <w:bottom w:val="none" w:sz="0" w:space="0" w:color="auto"/>
                <w:right w:val="none" w:sz="0" w:space="0" w:color="auto"/>
              </w:divBdr>
            </w:div>
            <w:div w:id="666791735">
              <w:marLeft w:val="0"/>
              <w:marRight w:val="0"/>
              <w:marTop w:val="0"/>
              <w:marBottom w:val="0"/>
              <w:divBdr>
                <w:top w:val="none" w:sz="0" w:space="0" w:color="auto"/>
                <w:left w:val="none" w:sz="0" w:space="0" w:color="auto"/>
                <w:bottom w:val="none" w:sz="0" w:space="0" w:color="auto"/>
                <w:right w:val="none" w:sz="0" w:space="0" w:color="auto"/>
              </w:divBdr>
            </w:div>
            <w:div w:id="999036937">
              <w:marLeft w:val="0"/>
              <w:marRight w:val="0"/>
              <w:marTop w:val="0"/>
              <w:marBottom w:val="0"/>
              <w:divBdr>
                <w:top w:val="none" w:sz="0" w:space="0" w:color="auto"/>
                <w:left w:val="none" w:sz="0" w:space="0" w:color="auto"/>
                <w:bottom w:val="none" w:sz="0" w:space="0" w:color="auto"/>
                <w:right w:val="none" w:sz="0" w:space="0" w:color="auto"/>
              </w:divBdr>
            </w:div>
            <w:div w:id="405107582">
              <w:marLeft w:val="0"/>
              <w:marRight w:val="0"/>
              <w:marTop w:val="0"/>
              <w:marBottom w:val="0"/>
              <w:divBdr>
                <w:top w:val="none" w:sz="0" w:space="0" w:color="auto"/>
                <w:left w:val="none" w:sz="0" w:space="0" w:color="auto"/>
                <w:bottom w:val="none" w:sz="0" w:space="0" w:color="auto"/>
                <w:right w:val="none" w:sz="0" w:space="0" w:color="auto"/>
              </w:divBdr>
            </w:div>
            <w:div w:id="1497528417">
              <w:marLeft w:val="0"/>
              <w:marRight w:val="0"/>
              <w:marTop w:val="0"/>
              <w:marBottom w:val="0"/>
              <w:divBdr>
                <w:top w:val="none" w:sz="0" w:space="0" w:color="auto"/>
                <w:left w:val="none" w:sz="0" w:space="0" w:color="auto"/>
                <w:bottom w:val="none" w:sz="0" w:space="0" w:color="auto"/>
                <w:right w:val="none" w:sz="0" w:space="0" w:color="auto"/>
              </w:divBdr>
            </w:div>
            <w:div w:id="1214850005">
              <w:marLeft w:val="0"/>
              <w:marRight w:val="0"/>
              <w:marTop w:val="0"/>
              <w:marBottom w:val="0"/>
              <w:divBdr>
                <w:top w:val="none" w:sz="0" w:space="0" w:color="auto"/>
                <w:left w:val="none" w:sz="0" w:space="0" w:color="auto"/>
                <w:bottom w:val="none" w:sz="0" w:space="0" w:color="auto"/>
                <w:right w:val="none" w:sz="0" w:space="0" w:color="auto"/>
              </w:divBdr>
            </w:div>
            <w:div w:id="919027018">
              <w:marLeft w:val="0"/>
              <w:marRight w:val="0"/>
              <w:marTop w:val="0"/>
              <w:marBottom w:val="0"/>
              <w:divBdr>
                <w:top w:val="none" w:sz="0" w:space="0" w:color="auto"/>
                <w:left w:val="none" w:sz="0" w:space="0" w:color="auto"/>
                <w:bottom w:val="none" w:sz="0" w:space="0" w:color="auto"/>
                <w:right w:val="none" w:sz="0" w:space="0" w:color="auto"/>
              </w:divBdr>
            </w:div>
            <w:div w:id="1435981692">
              <w:marLeft w:val="0"/>
              <w:marRight w:val="0"/>
              <w:marTop w:val="0"/>
              <w:marBottom w:val="0"/>
              <w:divBdr>
                <w:top w:val="none" w:sz="0" w:space="0" w:color="auto"/>
                <w:left w:val="none" w:sz="0" w:space="0" w:color="auto"/>
                <w:bottom w:val="none" w:sz="0" w:space="0" w:color="auto"/>
                <w:right w:val="none" w:sz="0" w:space="0" w:color="auto"/>
              </w:divBdr>
            </w:div>
            <w:div w:id="1268856448">
              <w:marLeft w:val="0"/>
              <w:marRight w:val="0"/>
              <w:marTop w:val="0"/>
              <w:marBottom w:val="0"/>
              <w:divBdr>
                <w:top w:val="none" w:sz="0" w:space="0" w:color="auto"/>
                <w:left w:val="none" w:sz="0" w:space="0" w:color="auto"/>
                <w:bottom w:val="none" w:sz="0" w:space="0" w:color="auto"/>
                <w:right w:val="none" w:sz="0" w:space="0" w:color="auto"/>
              </w:divBdr>
            </w:div>
            <w:div w:id="1611627168">
              <w:marLeft w:val="0"/>
              <w:marRight w:val="0"/>
              <w:marTop w:val="0"/>
              <w:marBottom w:val="0"/>
              <w:divBdr>
                <w:top w:val="none" w:sz="0" w:space="0" w:color="auto"/>
                <w:left w:val="none" w:sz="0" w:space="0" w:color="auto"/>
                <w:bottom w:val="none" w:sz="0" w:space="0" w:color="auto"/>
                <w:right w:val="none" w:sz="0" w:space="0" w:color="auto"/>
              </w:divBdr>
            </w:div>
            <w:div w:id="2092502644">
              <w:marLeft w:val="0"/>
              <w:marRight w:val="0"/>
              <w:marTop w:val="0"/>
              <w:marBottom w:val="0"/>
              <w:divBdr>
                <w:top w:val="none" w:sz="0" w:space="0" w:color="auto"/>
                <w:left w:val="none" w:sz="0" w:space="0" w:color="auto"/>
                <w:bottom w:val="none" w:sz="0" w:space="0" w:color="auto"/>
                <w:right w:val="none" w:sz="0" w:space="0" w:color="auto"/>
              </w:divBdr>
            </w:div>
            <w:div w:id="366954627">
              <w:marLeft w:val="0"/>
              <w:marRight w:val="0"/>
              <w:marTop w:val="0"/>
              <w:marBottom w:val="0"/>
              <w:divBdr>
                <w:top w:val="none" w:sz="0" w:space="0" w:color="auto"/>
                <w:left w:val="none" w:sz="0" w:space="0" w:color="auto"/>
                <w:bottom w:val="none" w:sz="0" w:space="0" w:color="auto"/>
                <w:right w:val="none" w:sz="0" w:space="0" w:color="auto"/>
              </w:divBdr>
            </w:div>
            <w:div w:id="1415081133">
              <w:marLeft w:val="0"/>
              <w:marRight w:val="0"/>
              <w:marTop w:val="0"/>
              <w:marBottom w:val="0"/>
              <w:divBdr>
                <w:top w:val="none" w:sz="0" w:space="0" w:color="auto"/>
                <w:left w:val="none" w:sz="0" w:space="0" w:color="auto"/>
                <w:bottom w:val="none" w:sz="0" w:space="0" w:color="auto"/>
                <w:right w:val="none" w:sz="0" w:space="0" w:color="auto"/>
              </w:divBdr>
            </w:div>
            <w:div w:id="1384329174">
              <w:marLeft w:val="0"/>
              <w:marRight w:val="0"/>
              <w:marTop w:val="0"/>
              <w:marBottom w:val="0"/>
              <w:divBdr>
                <w:top w:val="none" w:sz="0" w:space="0" w:color="auto"/>
                <w:left w:val="none" w:sz="0" w:space="0" w:color="auto"/>
                <w:bottom w:val="none" w:sz="0" w:space="0" w:color="auto"/>
                <w:right w:val="none" w:sz="0" w:space="0" w:color="auto"/>
              </w:divBdr>
            </w:div>
            <w:div w:id="948780586">
              <w:marLeft w:val="0"/>
              <w:marRight w:val="0"/>
              <w:marTop w:val="0"/>
              <w:marBottom w:val="0"/>
              <w:divBdr>
                <w:top w:val="none" w:sz="0" w:space="0" w:color="auto"/>
                <w:left w:val="none" w:sz="0" w:space="0" w:color="auto"/>
                <w:bottom w:val="none" w:sz="0" w:space="0" w:color="auto"/>
                <w:right w:val="none" w:sz="0" w:space="0" w:color="auto"/>
              </w:divBdr>
            </w:div>
            <w:div w:id="1719551567">
              <w:marLeft w:val="0"/>
              <w:marRight w:val="0"/>
              <w:marTop w:val="0"/>
              <w:marBottom w:val="0"/>
              <w:divBdr>
                <w:top w:val="none" w:sz="0" w:space="0" w:color="auto"/>
                <w:left w:val="none" w:sz="0" w:space="0" w:color="auto"/>
                <w:bottom w:val="none" w:sz="0" w:space="0" w:color="auto"/>
                <w:right w:val="none" w:sz="0" w:space="0" w:color="auto"/>
              </w:divBdr>
            </w:div>
            <w:div w:id="1489637580">
              <w:marLeft w:val="0"/>
              <w:marRight w:val="0"/>
              <w:marTop w:val="0"/>
              <w:marBottom w:val="0"/>
              <w:divBdr>
                <w:top w:val="none" w:sz="0" w:space="0" w:color="auto"/>
                <w:left w:val="none" w:sz="0" w:space="0" w:color="auto"/>
                <w:bottom w:val="none" w:sz="0" w:space="0" w:color="auto"/>
                <w:right w:val="none" w:sz="0" w:space="0" w:color="auto"/>
              </w:divBdr>
            </w:div>
            <w:div w:id="1730223400">
              <w:marLeft w:val="0"/>
              <w:marRight w:val="0"/>
              <w:marTop w:val="0"/>
              <w:marBottom w:val="0"/>
              <w:divBdr>
                <w:top w:val="none" w:sz="0" w:space="0" w:color="auto"/>
                <w:left w:val="none" w:sz="0" w:space="0" w:color="auto"/>
                <w:bottom w:val="none" w:sz="0" w:space="0" w:color="auto"/>
                <w:right w:val="none" w:sz="0" w:space="0" w:color="auto"/>
              </w:divBdr>
            </w:div>
            <w:div w:id="536088137">
              <w:marLeft w:val="0"/>
              <w:marRight w:val="0"/>
              <w:marTop w:val="0"/>
              <w:marBottom w:val="0"/>
              <w:divBdr>
                <w:top w:val="none" w:sz="0" w:space="0" w:color="auto"/>
                <w:left w:val="none" w:sz="0" w:space="0" w:color="auto"/>
                <w:bottom w:val="none" w:sz="0" w:space="0" w:color="auto"/>
                <w:right w:val="none" w:sz="0" w:space="0" w:color="auto"/>
              </w:divBdr>
            </w:div>
            <w:div w:id="506099976">
              <w:marLeft w:val="0"/>
              <w:marRight w:val="0"/>
              <w:marTop w:val="0"/>
              <w:marBottom w:val="0"/>
              <w:divBdr>
                <w:top w:val="none" w:sz="0" w:space="0" w:color="auto"/>
                <w:left w:val="none" w:sz="0" w:space="0" w:color="auto"/>
                <w:bottom w:val="none" w:sz="0" w:space="0" w:color="auto"/>
                <w:right w:val="none" w:sz="0" w:space="0" w:color="auto"/>
              </w:divBdr>
            </w:div>
            <w:div w:id="1473206319">
              <w:marLeft w:val="0"/>
              <w:marRight w:val="0"/>
              <w:marTop w:val="0"/>
              <w:marBottom w:val="0"/>
              <w:divBdr>
                <w:top w:val="none" w:sz="0" w:space="0" w:color="auto"/>
                <w:left w:val="none" w:sz="0" w:space="0" w:color="auto"/>
                <w:bottom w:val="none" w:sz="0" w:space="0" w:color="auto"/>
                <w:right w:val="none" w:sz="0" w:space="0" w:color="auto"/>
              </w:divBdr>
            </w:div>
            <w:div w:id="874580724">
              <w:marLeft w:val="0"/>
              <w:marRight w:val="0"/>
              <w:marTop w:val="0"/>
              <w:marBottom w:val="0"/>
              <w:divBdr>
                <w:top w:val="none" w:sz="0" w:space="0" w:color="auto"/>
                <w:left w:val="none" w:sz="0" w:space="0" w:color="auto"/>
                <w:bottom w:val="none" w:sz="0" w:space="0" w:color="auto"/>
                <w:right w:val="none" w:sz="0" w:space="0" w:color="auto"/>
              </w:divBdr>
            </w:div>
            <w:div w:id="1329334001">
              <w:marLeft w:val="0"/>
              <w:marRight w:val="0"/>
              <w:marTop w:val="0"/>
              <w:marBottom w:val="0"/>
              <w:divBdr>
                <w:top w:val="none" w:sz="0" w:space="0" w:color="auto"/>
                <w:left w:val="none" w:sz="0" w:space="0" w:color="auto"/>
                <w:bottom w:val="none" w:sz="0" w:space="0" w:color="auto"/>
                <w:right w:val="none" w:sz="0" w:space="0" w:color="auto"/>
              </w:divBdr>
            </w:div>
            <w:div w:id="1117068793">
              <w:marLeft w:val="0"/>
              <w:marRight w:val="0"/>
              <w:marTop w:val="0"/>
              <w:marBottom w:val="0"/>
              <w:divBdr>
                <w:top w:val="none" w:sz="0" w:space="0" w:color="auto"/>
                <w:left w:val="none" w:sz="0" w:space="0" w:color="auto"/>
                <w:bottom w:val="none" w:sz="0" w:space="0" w:color="auto"/>
                <w:right w:val="none" w:sz="0" w:space="0" w:color="auto"/>
              </w:divBdr>
            </w:div>
            <w:div w:id="1481993923">
              <w:marLeft w:val="0"/>
              <w:marRight w:val="0"/>
              <w:marTop w:val="0"/>
              <w:marBottom w:val="0"/>
              <w:divBdr>
                <w:top w:val="none" w:sz="0" w:space="0" w:color="auto"/>
                <w:left w:val="none" w:sz="0" w:space="0" w:color="auto"/>
                <w:bottom w:val="none" w:sz="0" w:space="0" w:color="auto"/>
                <w:right w:val="none" w:sz="0" w:space="0" w:color="auto"/>
              </w:divBdr>
            </w:div>
            <w:div w:id="1371496485">
              <w:marLeft w:val="0"/>
              <w:marRight w:val="0"/>
              <w:marTop w:val="0"/>
              <w:marBottom w:val="0"/>
              <w:divBdr>
                <w:top w:val="none" w:sz="0" w:space="0" w:color="auto"/>
                <w:left w:val="none" w:sz="0" w:space="0" w:color="auto"/>
                <w:bottom w:val="none" w:sz="0" w:space="0" w:color="auto"/>
                <w:right w:val="none" w:sz="0" w:space="0" w:color="auto"/>
              </w:divBdr>
            </w:div>
            <w:div w:id="244388134">
              <w:marLeft w:val="0"/>
              <w:marRight w:val="0"/>
              <w:marTop w:val="0"/>
              <w:marBottom w:val="0"/>
              <w:divBdr>
                <w:top w:val="none" w:sz="0" w:space="0" w:color="auto"/>
                <w:left w:val="none" w:sz="0" w:space="0" w:color="auto"/>
                <w:bottom w:val="none" w:sz="0" w:space="0" w:color="auto"/>
                <w:right w:val="none" w:sz="0" w:space="0" w:color="auto"/>
              </w:divBdr>
            </w:div>
            <w:div w:id="1994064568">
              <w:marLeft w:val="0"/>
              <w:marRight w:val="0"/>
              <w:marTop w:val="0"/>
              <w:marBottom w:val="0"/>
              <w:divBdr>
                <w:top w:val="none" w:sz="0" w:space="0" w:color="auto"/>
                <w:left w:val="none" w:sz="0" w:space="0" w:color="auto"/>
                <w:bottom w:val="none" w:sz="0" w:space="0" w:color="auto"/>
                <w:right w:val="none" w:sz="0" w:space="0" w:color="auto"/>
              </w:divBdr>
            </w:div>
            <w:div w:id="1117480486">
              <w:marLeft w:val="0"/>
              <w:marRight w:val="0"/>
              <w:marTop w:val="0"/>
              <w:marBottom w:val="0"/>
              <w:divBdr>
                <w:top w:val="none" w:sz="0" w:space="0" w:color="auto"/>
                <w:left w:val="none" w:sz="0" w:space="0" w:color="auto"/>
                <w:bottom w:val="none" w:sz="0" w:space="0" w:color="auto"/>
                <w:right w:val="none" w:sz="0" w:space="0" w:color="auto"/>
              </w:divBdr>
            </w:div>
            <w:div w:id="1484927934">
              <w:marLeft w:val="0"/>
              <w:marRight w:val="0"/>
              <w:marTop w:val="0"/>
              <w:marBottom w:val="0"/>
              <w:divBdr>
                <w:top w:val="none" w:sz="0" w:space="0" w:color="auto"/>
                <w:left w:val="none" w:sz="0" w:space="0" w:color="auto"/>
                <w:bottom w:val="none" w:sz="0" w:space="0" w:color="auto"/>
                <w:right w:val="none" w:sz="0" w:space="0" w:color="auto"/>
              </w:divBdr>
            </w:div>
            <w:div w:id="213201695">
              <w:marLeft w:val="0"/>
              <w:marRight w:val="0"/>
              <w:marTop w:val="0"/>
              <w:marBottom w:val="0"/>
              <w:divBdr>
                <w:top w:val="none" w:sz="0" w:space="0" w:color="auto"/>
                <w:left w:val="none" w:sz="0" w:space="0" w:color="auto"/>
                <w:bottom w:val="none" w:sz="0" w:space="0" w:color="auto"/>
                <w:right w:val="none" w:sz="0" w:space="0" w:color="auto"/>
              </w:divBdr>
            </w:div>
            <w:div w:id="987050670">
              <w:marLeft w:val="0"/>
              <w:marRight w:val="0"/>
              <w:marTop w:val="0"/>
              <w:marBottom w:val="0"/>
              <w:divBdr>
                <w:top w:val="none" w:sz="0" w:space="0" w:color="auto"/>
                <w:left w:val="none" w:sz="0" w:space="0" w:color="auto"/>
                <w:bottom w:val="none" w:sz="0" w:space="0" w:color="auto"/>
                <w:right w:val="none" w:sz="0" w:space="0" w:color="auto"/>
              </w:divBdr>
            </w:div>
            <w:div w:id="1391881989">
              <w:marLeft w:val="0"/>
              <w:marRight w:val="0"/>
              <w:marTop w:val="0"/>
              <w:marBottom w:val="0"/>
              <w:divBdr>
                <w:top w:val="none" w:sz="0" w:space="0" w:color="auto"/>
                <w:left w:val="none" w:sz="0" w:space="0" w:color="auto"/>
                <w:bottom w:val="none" w:sz="0" w:space="0" w:color="auto"/>
                <w:right w:val="none" w:sz="0" w:space="0" w:color="auto"/>
              </w:divBdr>
            </w:div>
            <w:div w:id="1031303028">
              <w:marLeft w:val="0"/>
              <w:marRight w:val="0"/>
              <w:marTop w:val="0"/>
              <w:marBottom w:val="0"/>
              <w:divBdr>
                <w:top w:val="none" w:sz="0" w:space="0" w:color="auto"/>
                <w:left w:val="none" w:sz="0" w:space="0" w:color="auto"/>
                <w:bottom w:val="none" w:sz="0" w:space="0" w:color="auto"/>
                <w:right w:val="none" w:sz="0" w:space="0" w:color="auto"/>
              </w:divBdr>
            </w:div>
            <w:div w:id="1481536745">
              <w:marLeft w:val="0"/>
              <w:marRight w:val="0"/>
              <w:marTop w:val="0"/>
              <w:marBottom w:val="0"/>
              <w:divBdr>
                <w:top w:val="none" w:sz="0" w:space="0" w:color="auto"/>
                <w:left w:val="none" w:sz="0" w:space="0" w:color="auto"/>
                <w:bottom w:val="none" w:sz="0" w:space="0" w:color="auto"/>
                <w:right w:val="none" w:sz="0" w:space="0" w:color="auto"/>
              </w:divBdr>
            </w:div>
            <w:div w:id="1097217525">
              <w:marLeft w:val="0"/>
              <w:marRight w:val="0"/>
              <w:marTop w:val="0"/>
              <w:marBottom w:val="0"/>
              <w:divBdr>
                <w:top w:val="none" w:sz="0" w:space="0" w:color="auto"/>
                <w:left w:val="none" w:sz="0" w:space="0" w:color="auto"/>
                <w:bottom w:val="none" w:sz="0" w:space="0" w:color="auto"/>
                <w:right w:val="none" w:sz="0" w:space="0" w:color="auto"/>
              </w:divBdr>
            </w:div>
            <w:div w:id="11492651">
              <w:marLeft w:val="0"/>
              <w:marRight w:val="0"/>
              <w:marTop w:val="0"/>
              <w:marBottom w:val="0"/>
              <w:divBdr>
                <w:top w:val="none" w:sz="0" w:space="0" w:color="auto"/>
                <w:left w:val="none" w:sz="0" w:space="0" w:color="auto"/>
                <w:bottom w:val="none" w:sz="0" w:space="0" w:color="auto"/>
                <w:right w:val="none" w:sz="0" w:space="0" w:color="auto"/>
              </w:divBdr>
            </w:div>
            <w:div w:id="1893878572">
              <w:marLeft w:val="0"/>
              <w:marRight w:val="0"/>
              <w:marTop w:val="0"/>
              <w:marBottom w:val="0"/>
              <w:divBdr>
                <w:top w:val="none" w:sz="0" w:space="0" w:color="auto"/>
                <w:left w:val="none" w:sz="0" w:space="0" w:color="auto"/>
                <w:bottom w:val="none" w:sz="0" w:space="0" w:color="auto"/>
                <w:right w:val="none" w:sz="0" w:space="0" w:color="auto"/>
              </w:divBdr>
            </w:div>
            <w:div w:id="1732116911">
              <w:marLeft w:val="0"/>
              <w:marRight w:val="0"/>
              <w:marTop w:val="0"/>
              <w:marBottom w:val="0"/>
              <w:divBdr>
                <w:top w:val="none" w:sz="0" w:space="0" w:color="auto"/>
                <w:left w:val="none" w:sz="0" w:space="0" w:color="auto"/>
                <w:bottom w:val="none" w:sz="0" w:space="0" w:color="auto"/>
                <w:right w:val="none" w:sz="0" w:space="0" w:color="auto"/>
              </w:divBdr>
            </w:div>
            <w:div w:id="400376254">
              <w:marLeft w:val="0"/>
              <w:marRight w:val="0"/>
              <w:marTop w:val="0"/>
              <w:marBottom w:val="0"/>
              <w:divBdr>
                <w:top w:val="none" w:sz="0" w:space="0" w:color="auto"/>
                <w:left w:val="none" w:sz="0" w:space="0" w:color="auto"/>
                <w:bottom w:val="none" w:sz="0" w:space="0" w:color="auto"/>
                <w:right w:val="none" w:sz="0" w:space="0" w:color="auto"/>
              </w:divBdr>
            </w:div>
            <w:div w:id="990058112">
              <w:marLeft w:val="0"/>
              <w:marRight w:val="0"/>
              <w:marTop w:val="0"/>
              <w:marBottom w:val="0"/>
              <w:divBdr>
                <w:top w:val="none" w:sz="0" w:space="0" w:color="auto"/>
                <w:left w:val="none" w:sz="0" w:space="0" w:color="auto"/>
                <w:bottom w:val="none" w:sz="0" w:space="0" w:color="auto"/>
                <w:right w:val="none" w:sz="0" w:space="0" w:color="auto"/>
              </w:divBdr>
            </w:div>
            <w:div w:id="984704113">
              <w:marLeft w:val="0"/>
              <w:marRight w:val="0"/>
              <w:marTop w:val="0"/>
              <w:marBottom w:val="0"/>
              <w:divBdr>
                <w:top w:val="none" w:sz="0" w:space="0" w:color="auto"/>
                <w:left w:val="none" w:sz="0" w:space="0" w:color="auto"/>
                <w:bottom w:val="none" w:sz="0" w:space="0" w:color="auto"/>
                <w:right w:val="none" w:sz="0" w:space="0" w:color="auto"/>
              </w:divBdr>
            </w:div>
            <w:div w:id="1743334816">
              <w:marLeft w:val="0"/>
              <w:marRight w:val="0"/>
              <w:marTop w:val="0"/>
              <w:marBottom w:val="0"/>
              <w:divBdr>
                <w:top w:val="none" w:sz="0" w:space="0" w:color="auto"/>
                <w:left w:val="none" w:sz="0" w:space="0" w:color="auto"/>
                <w:bottom w:val="none" w:sz="0" w:space="0" w:color="auto"/>
                <w:right w:val="none" w:sz="0" w:space="0" w:color="auto"/>
              </w:divBdr>
            </w:div>
            <w:div w:id="1541046249">
              <w:marLeft w:val="0"/>
              <w:marRight w:val="0"/>
              <w:marTop w:val="0"/>
              <w:marBottom w:val="0"/>
              <w:divBdr>
                <w:top w:val="none" w:sz="0" w:space="0" w:color="auto"/>
                <w:left w:val="none" w:sz="0" w:space="0" w:color="auto"/>
                <w:bottom w:val="none" w:sz="0" w:space="0" w:color="auto"/>
                <w:right w:val="none" w:sz="0" w:space="0" w:color="auto"/>
              </w:divBdr>
            </w:div>
            <w:div w:id="114118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441426">
      <w:bodyDiv w:val="1"/>
      <w:marLeft w:val="0"/>
      <w:marRight w:val="0"/>
      <w:marTop w:val="0"/>
      <w:marBottom w:val="0"/>
      <w:divBdr>
        <w:top w:val="none" w:sz="0" w:space="0" w:color="auto"/>
        <w:left w:val="none" w:sz="0" w:space="0" w:color="auto"/>
        <w:bottom w:val="none" w:sz="0" w:space="0" w:color="auto"/>
        <w:right w:val="none" w:sz="0" w:space="0" w:color="auto"/>
      </w:divBdr>
    </w:div>
    <w:div w:id="303197978">
      <w:bodyDiv w:val="1"/>
      <w:marLeft w:val="0"/>
      <w:marRight w:val="0"/>
      <w:marTop w:val="0"/>
      <w:marBottom w:val="0"/>
      <w:divBdr>
        <w:top w:val="none" w:sz="0" w:space="0" w:color="auto"/>
        <w:left w:val="none" w:sz="0" w:space="0" w:color="auto"/>
        <w:bottom w:val="none" w:sz="0" w:space="0" w:color="auto"/>
        <w:right w:val="none" w:sz="0" w:space="0" w:color="auto"/>
      </w:divBdr>
    </w:div>
    <w:div w:id="346564821">
      <w:bodyDiv w:val="1"/>
      <w:marLeft w:val="0"/>
      <w:marRight w:val="0"/>
      <w:marTop w:val="0"/>
      <w:marBottom w:val="0"/>
      <w:divBdr>
        <w:top w:val="none" w:sz="0" w:space="0" w:color="auto"/>
        <w:left w:val="none" w:sz="0" w:space="0" w:color="auto"/>
        <w:bottom w:val="none" w:sz="0" w:space="0" w:color="auto"/>
        <w:right w:val="none" w:sz="0" w:space="0" w:color="auto"/>
      </w:divBdr>
      <w:divsChild>
        <w:div w:id="71396176">
          <w:marLeft w:val="0"/>
          <w:marRight w:val="0"/>
          <w:marTop w:val="0"/>
          <w:marBottom w:val="0"/>
          <w:divBdr>
            <w:top w:val="none" w:sz="0" w:space="0" w:color="auto"/>
            <w:left w:val="none" w:sz="0" w:space="0" w:color="auto"/>
            <w:bottom w:val="none" w:sz="0" w:space="0" w:color="auto"/>
            <w:right w:val="none" w:sz="0" w:space="0" w:color="auto"/>
          </w:divBdr>
          <w:divsChild>
            <w:div w:id="1868519011">
              <w:marLeft w:val="0"/>
              <w:marRight w:val="0"/>
              <w:marTop w:val="0"/>
              <w:marBottom w:val="0"/>
              <w:divBdr>
                <w:top w:val="none" w:sz="0" w:space="0" w:color="auto"/>
                <w:left w:val="none" w:sz="0" w:space="0" w:color="auto"/>
                <w:bottom w:val="none" w:sz="0" w:space="0" w:color="auto"/>
                <w:right w:val="none" w:sz="0" w:space="0" w:color="auto"/>
              </w:divBdr>
            </w:div>
            <w:div w:id="1080953923">
              <w:marLeft w:val="0"/>
              <w:marRight w:val="0"/>
              <w:marTop w:val="0"/>
              <w:marBottom w:val="0"/>
              <w:divBdr>
                <w:top w:val="none" w:sz="0" w:space="0" w:color="auto"/>
                <w:left w:val="none" w:sz="0" w:space="0" w:color="auto"/>
                <w:bottom w:val="none" w:sz="0" w:space="0" w:color="auto"/>
                <w:right w:val="none" w:sz="0" w:space="0" w:color="auto"/>
              </w:divBdr>
            </w:div>
            <w:div w:id="1997024474">
              <w:marLeft w:val="0"/>
              <w:marRight w:val="0"/>
              <w:marTop w:val="0"/>
              <w:marBottom w:val="0"/>
              <w:divBdr>
                <w:top w:val="none" w:sz="0" w:space="0" w:color="auto"/>
                <w:left w:val="none" w:sz="0" w:space="0" w:color="auto"/>
                <w:bottom w:val="none" w:sz="0" w:space="0" w:color="auto"/>
                <w:right w:val="none" w:sz="0" w:space="0" w:color="auto"/>
              </w:divBdr>
            </w:div>
            <w:div w:id="1167743370">
              <w:marLeft w:val="0"/>
              <w:marRight w:val="0"/>
              <w:marTop w:val="0"/>
              <w:marBottom w:val="0"/>
              <w:divBdr>
                <w:top w:val="none" w:sz="0" w:space="0" w:color="auto"/>
                <w:left w:val="none" w:sz="0" w:space="0" w:color="auto"/>
                <w:bottom w:val="none" w:sz="0" w:space="0" w:color="auto"/>
                <w:right w:val="none" w:sz="0" w:space="0" w:color="auto"/>
              </w:divBdr>
            </w:div>
            <w:div w:id="721099761">
              <w:marLeft w:val="0"/>
              <w:marRight w:val="0"/>
              <w:marTop w:val="0"/>
              <w:marBottom w:val="0"/>
              <w:divBdr>
                <w:top w:val="none" w:sz="0" w:space="0" w:color="auto"/>
                <w:left w:val="none" w:sz="0" w:space="0" w:color="auto"/>
                <w:bottom w:val="none" w:sz="0" w:space="0" w:color="auto"/>
                <w:right w:val="none" w:sz="0" w:space="0" w:color="auto"/>
              </w:divBdr>
            </w:div>
            <w:div w:id="118307650">
              <w:marLeft w:val="0"/>
              <w:marRight w:val="0"/>
              <w:marTop w:val="0"/>
              <w:marBottom w:val="0"/>
              <w:divBdr>
                <w:top w:val="none" w:sz="0" w:space="0" w:color="auto"/>
                <w:left w:val="none" w:sz="0" w:space="0" w:color="auto"/>
                <w:bottom w:val="none" w:sz="0" w:space="0" w:color="auto"/>
                <w:right w:val="none" w:sz="0" w:space="0" w:color="auto"/>
              </w:divBdr>
            </w:div>
            <w:div w:id="2120487848">
              <w:marLeft w:val="0"/>
              <w:marRight w:val="0"/>
              <w:marTop w:val="0"/>
              <w:marBottom w:val="0"/>
              <w:divBdr>
                <w:top w:val="none" w:sz="0" w:space="0" w:color="auto"/>
                <w:left w:val="none" w:sz="0" w:space="0" w:color="auto"/>
                <w:bottom w:val="none" w:sz="0" w:space="0" w:color="auto"/>
                <w:right w:val="none" w:sz="0" w:space="0" w:color="auto"/>
              </w:divBdr>
            </w:div>
            <w:div w:id="613903581">
              <w:marLeft w:val="0"/>
              <w:marRight w:val="0"/>
              <w:marTop w:val="0"/>
              <w:marBottom w:val="0"/>
              <w:divBdr>
                <w:top w:val="none" w:sz="0" w:space="0" w:color="auto"/>
                <w:left w:val="none" w:sz="0" w:space="0" w:color="auto"/>
                <w:bottom w:val="none" w:sz="0" w:space="0" w:color="auto"/>
                <w:right w:val="none" w:sz="0" w:space="0" w:color="auto"/>
              </w:divBdr>
            </w:div>
            <w:div w:id="357465964">
              <w:marLeft w:val="0"/>
              <w:marRight w:val="0"/>
              <w:marTop w:val="0"/>
              <w:marBottom w:val="0"/>
              <w:divBdr>
                <w:top w:val="none" w:sz="0" w:space="0" w:color="auto"/>
                <w:left w:val="none" w:sz="0" w:space="0" w:color="auto"/>
                <w:bottom w:val="none" w:sz="0" w:space="0" w:color="auto"/>
                <w:right w:val="none" w:sz="0" w:space="0" w:color="auto"/>
              </w:divBdr>
            </w:div>
            <w:div w:id="2130127239">
              <w:marLeft w:val="0"/>
              <w:marRight w:val="0"/>
              <w:marTop w:val="0"/>
              <w:marBottom w:val="0"/>
              <w:divBdr>
                <w:top w:val="none" w:sz="0" w:space="0" w:color="auto"/>
                <w:left w:val="none" w:sz="0" w:space="0" w:color="auto"/>
                <w:bottom w:val="none" w:sz="0" w:space="0" w:color="auto"/>
                <w:right w:val="none" w:sz="0" w:space="0" w:color="auto"/>
              </w:divBdr>
            </w:div>
            <w:div w:id="1017198485">
              <w:marLeft w:val="0"/>
              <w:marRight w:val="0"/>
              <w:marTop w:val="0"/>
              <w:marBottom w:val="0"/>
              <w:divBdr>
                <w:top w:val="none" w:sz="0" w:space="0" w:color="auto"/>
                <w:left w:val="none" w:sz="0" w:space="0" w:color="auto"/>
                <w:bottom w:val="none" w:sz="0" w:space="0" w:color="auto"/>
                <w:right w:val="none" w:sz="0" w:space="0" w:color="auto"/>
              </w:divBdr>
            </w:div>
            <w:div w:id="1868366783">
              <w:marLeft w:val="0"/>
              <w:marRight w:val="0"/>
              <w:marTop w:val="0"/>
              <w:marBottom w:val="0"/>
              <w:divBdr>
                <w:top w:val="none" w:sz="0" w:space="0" w:color="auto"/>
                <w:left w:val="none" w:sz="0" w:space="0" w:color="auto"/>
                <w:bottom w:val="none" w:sz="0" w:space="0" w:color="auto"/>
                <w:right w:val="none" w:sz="0" w:space="0" w:color="auto"/>
              </w:divBdr>
            </w:div>
            <w:div w:id="891035789">
              <w:marLeft w:val="0"/>
              <w:marRight w:val="0"/>
              <w:marTop w:val="0"/>
              <w:marBottom w:val="0"/>
              <w:divBdr>
                <w:top w:val="none" w:sz="0" w:space="0" w:color="auto"/>
                <w:left w:val="none" w:sz="0" w:space="0" w:color="auto"/>
                <w:bottom w:val="none" w:sz="0" w:space="0" w:color="auto"/>
                <w:right w:val="none" w:sz="0" w:space="0" w:color="auto"/>
              </w:divBdr>
            </w:div>
            <w:div w:id="1680810225">
              <w:marLeft w:val="0"/>
              <w:marRight w:val="0"/>
              <w:marTop w:val="0"/>
              <w:marBottom w:val="0"/>
              <w:divBdr>
                <w:top w:val="none" w:sz="0" w:space="0" w:color="auto"/>
                <w:left w:val="none" w:sz="0" w:space="0" w:color="auto"/>
                <w:bottom w:val="none" w:sz="0" w:space="0" w:color="auto"/>
                <w:right w:val="none" w:sz="0" w:space="0" w:color="auto"/>
              </w:divBdr>
            </w:div>
            <w:div w:id="1470977357">
              <w:marLeft w:val="0"/>
              <w:marRight w:val="0"/>
              <w:marTop w:val="0"/>
              <w:marBottom w:val="0"/>
              <w:divBdr>
                <w:top w:val="none" w:sz="0" w:space="0" w:color="auto"/>
                <w:left w:val="none" w:sz="0" w:space="0" w:color="auto"/>
                <w:bottom w:val="none" w:sz="0" w:space="0" w:color="auto"/>
                <w:right w:val="none" w:sz="0" w:space="0" w:color="auto"/>
              </w:divBdr>
            </w:div>
            <w:div w:id="362369214">
              <w:marLeft w:val="0"/>
              <w:marRight w:val="0"/>
              <w:marTop w:val="0"/>
              <w:marBottom w:val="0"/>
              <w:divBdr>
                <w:top w:val="none" w:sz="0" w:space="0" w:color="auto"/>
                <w:left w:val="none" w:sz="0" w:space="0" w:color="auto"/>
                <w:bottom w:val="none" w:sz="0" w:space="0" w:color="auto"/>
                <w:right w:val="none" w:sz="0" w:space="0" w:color="auto"/>
              </w:divBdr>
            </w:div>
            <w:div w:id="643781718">
              <w:marLeft w:val="0"/>
              <w:marRight w:val="0"/>
              <w:marTop w:val="0"/>
              <w:marBottom w:val="0"/>
              <w:divBdr>
                <w:top w:val="none" w:sz="0" w:space="0" w:color="auto"/>
                <w:left w:val="none" w:sz="0" w:space="0" w:color="auto"/>
                <w:bottom w:val="none" w:sz="0" w:space="0" w:color="auto"/>
                <w:right w:val="none" w:sz="0" w:space="0" w:color="auto"/>
              </w:divBdr>
            </w:div>
            <w:div w:id="117798760">
              <w:marLeft w:val="0"/>
              <w:marRight w:val="0"/>
              <w:marTop w:val="0"/>
              <w:marBottom w:val="0"/>
              <w:divBdr>
                <w:top w:val="none" w:sz="0" w:space="0" w:color="auto"/>
                <w:left w:val="none" w:sz="0" w:space="0" w:color="auto"/>
                <w:bottom w:val="none" w:sz="0" w:space="0" w:color="auto"/>
                <w:right w:val="none" w:sz="0" w:space="0" w:color="auto"/>
              </w:divBdr>
            </w:div>
            <w:div w:id="60255682">
              <w:marLeft w:val="0"/>
              <w:marRight w:val="0"/>
              <w:marTop w:val="0"/>
              <w:marBottom w:val="0"/>
              <w:divBdr>
                <w:top w:val="none" w:sz="0" w:space="0" w:color="auto"/>
                <w:left w:val="none" w:sz="0" w:space="0" w:color="auto"/>
                <w:bottom w:val="none" w:sz="0" w:space="0" w:color="auto"/>
                <w:right w:val="none" w:sz="0" w:space="0" w:color="auto"/>
              </w:divBdr>
            </w:div>
            <w:div w:id="1119910180">
              <w:marLeft w:val="0"/>
              <w:marRight w:val="0"/>
              <w:marTop w:val="0"/>
              <w:marBottom w:val="0"/>
              <w:divBdr>
                <w:top w:val="none" w:sz="0" w:space="0" w:color="auto"/>
                <w:left w:val="none" w:sz="0" w:space="0" w:color="auto"/>
                <w:bottom w:val="none" w:sz="0" w:space="0" w:color="auto"/>
                <w:right w:val="none" w:sz="0" w:space="0" w:color="auto"/>
              </w:divBdr>
            </w:div>
            <w:div w:id="82066853">
              <w:marLeft w:val="0"/>
              <w:marRight w:val="0"/>
              <w:marTop w:val="0"/>
              <w:marBottom w:val="0"/>
              <w:divBdr>
                <w:top w:val="none" w:sz="0" w:space="0" w:color="auto"/>
                <w:left w:val="none" w:sz="0" w:space="0" w:color="auto"/>
                <w:bottom w:val="none" w:sz="0" w:space="0" w:color="auto"/>
                <w:right w:val="none" w:sz="0" w:space="0" w:color="auto"/>
              </w:divBdr>
            </w:div>
            <w:div w:id="1906455631">
              <w:marLeft w:val="0"/>
              <w:marRight w:val="0"/>
              <w:marTop w:val="0"/>
              <w:marBottom w:val="0"/>
              <w:divBdr>
                <w:top w:val="none" w:sz="0" w:space="0" w:color="auto"/>
                <w:left w:val="none" w:sz="0" w:space="0" w:color="auto"/>
                <w:bottom w:val="none" w:sz="0" w:space="0" w:color="auto"/>
                <w:right w:val="none" w:sz="0" w:space="0" w:color="auto"/>
              </w:divBdr>
            </w:div>
            <w:div w:id="1222670632">
              <w:marLeft w:val="0"/>
              <w:marRight w:val="0"/>
              <w:marTop w:val="0"/>
              <w:marBottom w:val="0"/>
              <w:divBdr>
                <w:top w:val="none" w:sz="0" w:space="0" w:color="auto"/>
                <w:left w:val="none" w:sz="0" w:space="0" w:color="auto"/>
                <w:bottom w:val="none" w:sz="0" w:space="0" w:color="auto"/>
                <w:right w:val="none" w:sz="0" w:space="0" w:color="auto"/>
              </w:divBdr>
            </w:div>
            <w:div w:id="624889241">
              <w:marLeft w:val="0"/>
              <w:marRight w:val="0"/>
              <w:marTop w:val="0"/>
              <w:marBottom w:val="0"/>
              <w:divBdr>
                <w:top w:val="none" w:sz="0" w:space="0" w:color="auto"/>
                <w:left w:val="none" w:sz="0" w:space="0" w:color="auto"/>
                <w:bottom w:val="none" w:sz="0" w:space="0" w:color="auto"/>
                <w:right w:val="none" w:sz="0" w:space="0" w:color="auto"/>
              </w:divBdr>
            </w:div>
            <w:div w:id="546915482">
              <w:marLeft w:val="0"/>
              <w:marRight w:val="0"/>
              <w:marTop w:val="0"/>
              <w:marBottom w:val="0"/>
              <w:divBdr>
                <w:top w:val="none" w:sz="0" w:space="0" w:color="auto"/>
                <w:left w:val="none" w:sz="0" w:space="0" w:color="auto"/>
                <w:bottom w:val="none" w:sz="0" w:space="0" w:color="auto"/>
                <w:right w:val="none" w:sz="0" w:space="0" w:color="auto"/>
              </w:divBdr>
            </w:div>
            <w:div w:id="1481917707">
              <w:marLeft w:val="0"/>
              <w:marRight w:val="0"/>
              <w:marTop w:val="0"/>
              <w:marBottom w:val="0"/>
              <w:divBdr>
                <w:top w:val="none" w:sz="0" w:space="0" w:color="auto"/>
                <w:left w:val="none" w:sz="0" w:space="0" w:color="auto"/>
                <w:bottom w:val="none" w:sz="0" w:space="0" w:color="auto"/>
                <w:right w:val="none" w:sz="0" w:space="0" w:color="auto"/>
              </w:divBdr>
            </w:div>
            <w:div w:id="1662738137">
              <w:marLeft w:val="0"/>
              <w:marRight w:val="0"/>
              <w:marTop w:val="0"/>
              <w:marBottom w:val="0"/>
              <w:divBdr>
                <w:top w:val="none" w:sz="0" w:space="0" w:color="auto"/>
                <w:left w:val="none" w:sz="0" w:space="0" w:color="auto"/>
                <w:bottom w:val="none" w:sz="0" w:space="0" w:color="auto"/>
                <w:right w:val="none" w:sz="0" w:space="0" w:color="auto"/>
              </w:divBdr>
            </w:div>
            <w:div w:id="1424952992">
              <w:marLeft w:val="0"/>
              <w:marRight w:val="0"/>
              <w:marTop w:val="0"/>
              <w:marBottom w:val="0"/>
              <w:divBdr>
                <w:top w:val="none" w:sz="0" w:space="0" w:color="auto"/>
                <w:left w:val="none" w:sz="0" w:space="0" w:color="auto"/>
                <w:bottom w:val="none" w:sz="0" w:space="0" w:color="auto"/>
                <w:right w:val="none" w:sz="0" w:space="0" w:color="auto"/>
              </w:divBdr>
            </w:div>
            <w:div w:id="624238020">
              <w:marLeft w:val="0"/>
              <w:marRight w:val="0"/>
              <w:marTop w:val="0"/>
              <w:marBottom w:val="0"/>
              <w:divBdr>
                <w:top w:val="none" w:sz="0" w:space="0" w:color="auto"/>
                <w:left w:val="none" w:sz="0" w:space="0" w:color="auto"/>
                <w:bottom w:val="none" w:sz="0" w:space="0" w:color="auto"/>
                <w:right w:val="none" w:sz="0" w:space="0" w:color="auto"/>
              </w:divBdr>
            </w:div>
            <w:div w:id="117838550">
              <w:marLeft w:val="0"/>
              <w:marRight w:val="0"/>
              <w:marTop w:val="0"/>
              <w:marBottom w:val="0"/>
              <w:divBdr>
                <w:top w:val="none" w:sz="0" w:space="0" w:color="auto"/>
                <w:left w:val="none" w:sz="0" w:space="0" w:color="auto"/>
                <w:bottom w:val="none" w:sz="0" w:space="0" w:color="auto"/>
                <w:right w:val="none" w:sz="0" w:space="0" w:color="auto"/>
              </w:divBdr>
            </w:div>
            <w:div w:id="986938508">
              <w:marLeft w:val="0"/>
              <w:marRight w:val="0"/>
              <w:marTop w:val="0"/>
              <w:marBottom w:val="0"/>
              <w:divBdr>
                <w:top w:val="none" w:sz="0" w:space="0" w:color="auto"/>
                <w:left w:val="none" w:sz="0" w:space="0" w:color="auto"/>
                <w:bottom w:val="none" w:sz="0" w:space="0" w:color="auto"/>
                <w:right w:val="none" w:sz="0" w:space="0" w:color="auto"/>
              </w:divBdr>
            </w:div>
            <w:div w:id="770466837">
              <w:marLeft w:val="0"/>
              <w:marRight w:val="0"/>
              <w:marTop w:val="0"/>
              <w:marBottom w:val="0"/>
              <w:divBdr>
                <w:top w:val="none" w:sz="0" w:space="0" w:color="auto"/>
                <w:left w:val="none" w:sz="0" w:space="0" w:color="auto"/>
                <w:bottom w:val="none" w:sz="0" w:space="0" w:color="auto"/>
                <w:right w:val="none" w:sz="0" w:space="0" w:color="auto"/>
              </w:divBdr>
            </w:div>
            <w:div w:id="494342766">
              <w:marLeft w:val="0"/>
              <w:marRight w:val="0"/>
              <w:marTop w:val="0"/>
              <w:marBottom w:val="0"/>
              <w:divBdr>
                <w:top w:val="none" w:sz="0" w:space="0" w:color="auto"/>
                <w:left w:val="none" w:sz="0" w:space="0" w:color="auto"/>
                <w:bottom w:val="none" w:sz="0" w:space="0" w:color="auto"/>
                <w:right w:val="none" w:sz="0" w:space="0" w:color="auto"/>
              </w:divBdr>
            </w:div>
            <w:div w:id="131022828">
              <w:marLeft w:val="0"/>
              <w:marRight w:val="0"/>
              <w:marTop w:val="0"/>
              <w:marBottom w:val="0"/>
              <w:divBdr>
                <w:top w:val="none" w:sz="0" w:space="0" w:color="auto"/>
                <w:left w:val="none" w:sz="0" w:space="0" w:color="auto"/>
                <w:bottom w:val="none" w:sz="0" w:space="0" w:color="auto"/>
                <w:right w:val="none" w:sz="0" w:space="0" w:color="auto"/>
              </w:divBdr>
            </w:div>
            <w:div w:id="1655446425">
              <w:marLeft w:val="0"/>
              <w:marRight w:val="0"/>
              <w:marTop w:val="0"/>
              <w:marBottom w:val="0"/>
              <w:divBdr>
                <w:top w:val="none" w:sz="0" w:space="0" w:color="auto"/>
                <w:left w:val="none" w:sz="0" w:space="0" w:color="auto"/>
                <w:bottom w:val="none" w:sz="0" w:space="0" w:color="auto"/>
                <w:right w:val="none" w:sz="0" w:space="0" w:color="auto"/>
              </w:divBdr>
            </w:div>
            <w:div w:id="1061947281">
              <w:marLeft w:val="0"/>
              <w:marRight w:val="0"/>
              <w:marTop w:val="0"/>
              <w:marBottom w:val="0"/>
              <w:divBdr>
                <w:top w:val="none" w:sz="0" w:space="0" w:color="auto"/>
                <w:left w:val="none" w:sz="0" w:space="0" w:color="auto"/>
                <w:bottom w:val="none" w:sz="0" w:space="0" w:color="auto"/>
                <w:right w:val="none" w:sz="0" w:space="0" w:color="auto"/>
              </w:divBdr>
            </w:div>
            <w:div w:id="1451123135">
              <w:marLeft w:val="0"/>
              <w:marRight w:val="0"/>
              <w:marTop w:val="0"/>
              <w:marBottom w:val="0"/>
              <w:divBdr>
                <w:top w:val="none" w:sz="0" w:space="0" w:color="auto"/>
                <w:left w:val="none" w:sz="0" w:space="0" w:color="auto"/>
                <w:bottom w:val="none" w:sz="0" w:space="0" w:color="auto"/>
                <w:right w:val="none" w:sz="0" w:space="0" w:color="auto"/>
              </w:divBdr>
            </w:div>
            <w:div w:id="238905637">
              <w:marLeft w:val="0"/>
              <w:marRight w:val="0"/>
              <w:marTop w:val="0"/>
              <w:marBottom w:val="0"/>
              <w:divBdr>
                <w:top w:val="none" w:sz="0" w:space="0" w:color="auto"/>
                <w:left w:val="none" w:sz="0" w:space="0" w:color="auto"/>
                <w:bottom w:val="none" w:sz="0" w:space="0" w:color="auto"/>
                <w:right w:val="none" w:sz="0" w:space="0" w:color="auto"/>
              </w:divBdr>
            </w:div>
            <w:div w:id="1560171417">
              <w:marLeft w:val="0"/>
              <w:marRight w:val="0"/>
              <w:marTop w:val="0"/>
              <w:marBottom w:val="0"/>
              <w:divBdr>
                <w:top w:val="none" w:sz="0" w:space="0" w:color="auto"/>
                <w:left w:val="none" w:sz="0" w:space="0" w:color="auto"/>
                <w:bottom w:val="none" w:sz="0" w:space="0" w:color="auto"/>
                <w:right w:val="none" w:sz="0" w:space="0" w:color="auto"/>
              </w:divBdr>
            </w:div>
            <w:div w:id="1164081520">
              <w:marLeft w:val="0"/>
              <w:marRight w:val="0"/>
              <w:marTop w:val="0"/>
              <w:marBottom w:val="0"/>
              <w:divBdr>
                <w:top w:val="none" w:sz="0" w:space="0" w:color="auto"/>
                <w:left w:val="none" w:sz="0" w:space="0" w:color="auto"/>
                <w:bottom w:val="none" w:sz="0" w:space="0" w:color="auto"/>
                <w:right w:val="none" w:sz="0" w:space="0" w:color="auto"/>
              </w:divBdr>
            </w:div>
            <w:div w:id="2007321046">
              <w:marLeft w:val="0"/>
              <w:marRight w:val="0"/>
              <w:marTop w:val="0"/>
              <w:marBottom w:val="0"/>
              <w:divBdr>
                <w:top w:val="none" w:sz="0" w:space="0" w:color="auto"/>
                <w:left w:val="none" w:sz="0" w:space="0" w:color="auto"/>
                <w:bottom w:val="none" w:sz="0" w:space="0" w:color="auto"/>
                <w:right w:val="none" w:sz="0" w:space="0" w:color="auto"/>
              </w:divBdr>
            </w:div>
            <w:div w:id="1196456543">
              <w:marLeft w:val="0"/>
              <w:marRight w:val="0"/>
              <w:marTop w:val="0"/>
              <w:marBottom w:val="0"/>
              <w:divBdr>
                <w:top w:val="none" w:sz="0" w:space="0" w:color="auto"/>
                <w:left w:val="none" w:sz="0" w:space="0" w:color="auto"/>
                <w:bottom w:val="none" w:sz="0" w:space="0" w:color="auto"/>
                <w:right w:val="none" w:sz="0" w:space="0" w:color="auto"/>
              </w:divBdr>
            </w:div>
            <w:div w:id="734814640">
              <w:marLeft w:val="0"/>
              <w:marRight w:val="0"/>
              <w:marTop w:val="0"/>
              <w:marBottom w:val="0"/>
              <w:divBdr>
                <w:top w:val="none" w:sz="0" w:space="0" w:color="auto"/>
                <w:left w:val="none" w:sz="0" w:space="0" w:color="auto"/>
                <w:bottom w:val="none" w:sz="0" w:space="0" w:color="auto"/>
                <w:right w:val="none" w:sz="0" w:space="0" w:color="auto"/>
              </w:divBdr>
            </w:div>
            <w:div w:id="1019964705">
              <w:marLeft w:val="0"/>
              <w:marRight w:val="0"/>
              <w:marTop w:val="0"/>
              <w:marBottom w:val="0"/>
              <w:divBdr>
                <w:top w:val="none" w:sz="0" w:space="0" w:color="auto"/>
                <w:left w:val="none" w:sz="0" w:space="0" w:color="auto"/>
                <w:bottom w:val="none" w:sz="0" w:space="0" w:color="auto"/>
                <w:right w:val="none" w:sz="0" w:space="0" w:color="auto"/>
              </w:divBdr>
            </w:div>
            <w:div w:id="849835605">
              <w:marLeft w:val="0"/>
              <w:marRight w:val="0"/>
              <w:marTop w:val="0"/>
              <w:marBottom w:val="0"/>
              <w:divBdr>
                <w:top w:val="none" w:sz="0" w:space="0" w:color="auto"/>
                <w:left w:val="none" w:sz="0" w:space="0" w:color="auto"/>
                <w:bottom w:val="none" w:sz="0" w:space="0" w:color="auto"/>
                <w:right w:val="none" w:sz="0" w:space="0" w:color="auto"/>
              </w:divBdr>
            </w:div>
            <w:div w:id="957760966">
              <w:marLeft w:val="0"/>
              <w:marRight w:val="0"/>
              <w:marTop w:val="0"/>
              <w:marBottom w:val="0"/>
              <w:divBdr>
                <w:top w:val="none" w:sz="0" w:space="0" w:color="auto"/>
                <w:left w:val="none" w:sz="0" w:space="0" w:color="auto"/>
                <w:bottom w:val="none" w:sz="0" w:space="0" w:color="auto"/>
                <w:right w:val="none" w:sz="0" w:space="0" w:color="auto"/>
              </w:divBdr>
            </w:div>
            <w:div w:id="1641229043">
              <w:marLeft w:val="0"/>
              <w:marRight w:val="0"/>
              <w:marTop w:val="0"/>
              <w:marBottom w:val="0"/>
              <w:divBdr>
                <w:top w:val="none" w:sz="0" w:space="0" w:color="auto"/>
                <w:left w:val="none" w:sz="0" w:space="0" w:color="auto"/>
                <w:bottom w:val="none" w:sz="0" w:space="0" w:color="auto"/>
                <w:right w:val="none" w:sz="0" w:space="0" w:color="auto"/>
              </w:divBdr>
            </w:div>
            <w:div w:id="797071646">
              <w:marLeft w:val="0"/>
              <w:marRight w:val="0"/>
              <w:marTop w:val="0"/>
              <w:marBottom w:val="0"/>
              <w:divBdr>
                <w:top w:val="none" w:sz="0" w:space="0" w:color="auto"/>
                <w:left w:val="none" w:sz="0" w:space="0" w:color="auto"/>
                <w:bottom w:val="none" w:sz="0" w:space="0" w:color="auto"/>
                <w:right w:val="none" w:sz="0" w:space="0" w:color="auto"/>
              </w:divBdr>
            </w:div>
            <w:div w:id="1832401899">
              <w:marLeft w:val="0"/>
              <w:marRight w:val="0"/>
              <w:marTop w:val="0"/>
              <w:marBottom w:val="0"/>
              <w:divBdr>
                <w:top w:val="none" w:sz="0" w:space="0" w:color="auto"/>
                <w:left w:val="none" w:sz="0" w:space="0" w:color="auto"/>
                <w:bottom w:val="none" w:sz="0" w:space="0" w:color="auto"/>
                <w:right w:val="none" w:sz="0" w:space="0" w:color="auto"/>
              </w:divBdr>
            </w:div>
            <w:div w:id="940262046">
              <w:marLeft w:val="0"/>
              <w:marRight w:val="0"/>
              <w:marTop w:val="0"/>
              <w:marBottom w:val="0"/>
              <w:divBdr>
                <w:top w:val="none" w:sz="0" w:space="0" w:color="auto"/>
                <w:left w:val="none" w:sz="0" w:space="0" w:color="auto"/>
                <w:bottom w:val="none" w:sz="0" w:space="0" w:color="auto"/>
                <w:right w:val="none" w:sz="0" w:space="0" w:color="auto"/>
              </w:divBdr>
            </w:div>
            <w:div w:id="862130158">
              <w:marLeft w:val="0"/>
              <w:marRight w:val="0"/>
              <w:marTop w:val="0"/>
              <w:marBottom w:val="0"/>
              <w:divBdr>
                <w:top w:val="none" w:sz="0" w:space="0" w:color="auto"/>
                <w:left w:val="none" w:sz="0" w:space="0" w:color="auto"/>
                <w:bottom w:val="none" w:sz="0" w:space="0" w:color="auto"/>
                <w:right w:val="none" w:sz="0" w:space="0" w:color="auto"/>
              </w:divBdr>
            </w:div>
            <w:div w:id="610168685">
              <w:marLeft w:val="0"/>
              <w:marRight w:val="0"/>
              <w:marTop w:val="0"/>
              <w:marBottom w:val="0"/>
              <w:divBdr>
                <w:top w:val="none" w:sz="0" w:space="0" w:color="auto"/>
                <w:left w:val="none" w:sz="0" w:space="0" w:color="auto"/>
                <w:bottom w:val="none" w:sz="0" w:space="0" w:color="auto"/>
                <w:right w:val="none" w:sz="0" w:space="0" w:color="auto"/>
              </w:divBdr>
            </w:div>
            <w:div w:id="1084062125">
              <w:marLeft w:val="0"/>
              <w:marRight w:val="0"/>
              <w:marTop w:val="0"/>
              <w:marBottom w:val="0"/>
              <w:divBdr>
                <w:top w:val="none" w:sz="0" w:space="0" w:color="auto"/>
                <w:left w:val="none" w:sz="0" w:space="0" w:color="auto"/>
                <w:bottom w:val="none" w:sz="0" w:space="0" w:color="auto"/>
                <w:right w:val="none" w:sz="0" w:space="0" w:color="auto"/>
              </w:divBdr>
            </w:div>
            <w:div w:id="366373079">
              <w:marLeft w:val="0"/>
              <w:marRight w:val="0"/>
              <w:marTop w:val="0"/>
              <w:marBottom w:val="0"/>
              <w:divBdr>
                <w:top w:val="none" w:sz="0" w:space="0" w:color="auto"/>
                <w:left w:val="none" w:sz="0" w:space="0" w:color="auto"/>
                <w:bottom w:val="none" w:sz="0" w:space="0" w:color="auto"/>
                <w:right w:val="none" w:sz="0" w:space="0" w:color="auto"/>
              </w:divBdr>
            </w:div>
            <w:div w:id="949505364">
              <w:marLeft w:val="0"/>
              <w:marRight w:val="0"/>
              <w:marTop w:val="0"/>
              <w:marBottom w:val="0"/>
              <w:divBdr>
                <w:top w:val="none" w:sz="0" w:space="0" w:color="auto"/>
                <w:left w:val="none" w:sz="0" w:space="0" w:color="auto"/>
                <w:bottom w:val="none" w:sz="0" w:space="0" w:color="auto"/>
                <w:right w:val="none" w:sz="0" w:space="0" w:color="auto"/>
              </w:divBdr>
            </w:div>
            <w:div w:id="894121480">
              <w:marLeft w:val="0"/>
              <w:marRight w:val="0"/>
              <w:marTop w:val="0"/>
              <w:marBottom w:val="0"/>
              <w:divBdr>
                <w:top w:val="none" w:sz="0" w:space="0" w:color="auto"/>
                <w:left w:val="none" w:sz="0" w:space="0" w:color="auto"/>
                <w:bottom w:val="none" w:sz="0" w:space="0" w:color="auto"/>
                <w:right w:val="none" w:sz="0" w:space="0" w:color="auto"/>
              </w:divBdr>
            </w:div>
            <w:div w:id="1883207017">
              <w:marLeft w:val="0"/>
              <w:marRight w:val="0"/>
              <w:marTop w:val="0"/>
              <w:marBottom w:val="0"/>
              <w:divBdr>
                <w:top w:val="none" w:sz="0" w:space="0" w:color="auto"/>
                <w:left w:val="none" w:sz="0" w:space="0" w:color="auto"/>
                <w:bottom w:val="none" w:sz="0" w:space="0" w:color="auto"/>
                <w:right w:val="none" w:sz="0" w:space="0" w:color="auto"/>
              </w:divBdr>
            </w:div>
            <w:div w:id="1485586161">
              <w:marLeft w:val="0"/>
              <w:marRight w:val="0"/>
              <w:marTop w:val="0"/>
              <w:marBottom w:val="0"/>
              <w:divBdr>
                <w:top w:val="none" w:sz="0" w:space="0" w:color="auto"/>
                <w:left w:val="none" w:sz="0" w:space="0" w:color="auto"/>
                <w:bottom w:val="none" w:sz="0" w:space="0" w:color="auto"/>
                <w:right w:val="none" w:sz="0" w:space="0" w:color="auto"/>
              </w:divBdr>
            </w:div>
            <w:div w:id="932930289">
              <w:marLeft w:val="0"/>
              <w:marRight w:val="0"/>
              <w:marTop w:val="0"/>
              <w:marBottom w:val="0"/>
              <w:divBdr>
                <w:top w:val="none" w:sz="0" w:space="0" w:color="auto"/>
                <w:left w:val="none" w:sz="0" w:space="0" w:color="auto"/>
                <w:bottom w:val="none" w:sz="0" w:space="0" w:color="auto"/>
                <w:right w:val="none" w:sz="0" w:space="0" w:color="auto"/>
              </w:divBdr>
            </w:div>
            <w:div w:id="1327515666">
              <w:marLeft w:val="0"/>
              <w:marRight w:val="0"/>
              <w:marTop w:val="0"/>
              <w:marBottom w:val="0"/>
              <w:divBdr>
                <w:top w:val="none" w:sz="0" w:space="0" w:color="auto"/>
                <w:left w:val="none" w:sz="0" w:space="0" w:color="auto"/>
                <w:bottom w:val="none" w:sz="0" w:space="0" w:color="auto"/>
                <w:right w:val="none" w:sz="0" w:space="0" w:color="auto"/>
              </w:divBdr>
            </w:div>
            <w:div w:id="9644795">
              <w:marLeft w:val="0"/>
              <w:marRight w:val="0"/>
              <w:marTop w:val="0"/>
              <w:marBottom w:val="0"/>
              <w:divBdr>
                <w:top w:val="none" w:sz="0" w:space="0" w:color="auto"/>
                <w:left w:val="none" w:sz="0" w:space="0" w:color="auto"/>
                <w:bottom w:val="none" w:sz="0" w:space="0" w:color="auto"/>
                <w:right w:val="none" w:sz="0" w:space="0" w:color="auto"/>
              </w:divBdr>
            </w:div>
            <w:div w:id="2118518794">
              <w:marLeft w:val="0"/>
              <w:marRight w:val="0"/>
              <w:marTop w:val="0"/>
              <w:marBottom w:val="0"/>
              <w:divBdr>
                <w:top w:val="none" w:sz="0" w:space="0" w:color="auto"/>
                <w:left w:val="none" w:sz="0" w:space="0" w:color="auto"/>
                <w:bottom w:val="none" w:sz="0" w:space="0" w:color="auto"/>
                <w:right w:val="none" w:sz="0" w:space="0" w:color="auto"/>
              </w:divBdr>
            </w:div>
            <w:div w:id="1699432440">
              <w:marLeft w:val="0"/>
              <w:marRight w:val="0"/>
              <w:marTop w:val="0"/>
              <w:marBottom w:val="0"/>
              <w:divBdr>
                <w:top w:val="none" w:sz="0" w:space="0" w:color="auto"/>
                <w:left w:val="none" w:sz="0" w:space="0" w:color="auto"/>
                <w:bottom w:val="none" w:sz="0" w:space="0" w:color="auto"/>
                <w:right w:val="none" w:sz="0" w:space="0" w:color="auto"/>
              </w:divBdr>
            </w:div>
            <w:div w:id="548807342">
              <w:marLeft w:val="0"/>
              <w:marRight w:val="0"/>
              <w:marTop w:val="0"/>
              <w:marBottom w:val="0"/>
              <w:divBdr>
                <w:top w:val="none" w:sz="0" w:space="0" w:color="auto"/>
                <w:left w:val="none" w:sz="0" w:space="0" w:color="auto"/>
                <w:bottom w:val="none" w:sz="0" w:space="0" w:color="auto"/>
                <w:right w:val="none" w:sz="0" w:space="0" w:color="auto"/>
              </w:divBdr>
            </w:div>
            <w:div w:id="240915301">
              <w:marLeft w:val="0"/>
              <w:marRight w:val="0"/>
              <w:marTop w:val="0"/>
              <w:marBottom w:val="0"/>
              <w:divBdr>
                <w:top w:val="none" w:sz="0" w:space="0" w:color="auto"/>
                <w:left w:val="none" w:sz="0" w:space="0" w:color="auto"/>
                <w:bottom w:val="none" w:sz="0" w:space="0" w:color="auto"/>
                <w:right w:val="none" w:sz="0" w:space="0" w:color="auto"/>
              </w:divBdr>
            </w:div>
            <w:div w:id="592520084">
              <w:marLeft w:val="0"/>
              <w:marRight w:val="0"/>
              <w:marTop w:val="0"/>
              <w:marBottom w:val="0"/>
              <w:divBdr>
                <w:top w:val="none" w:sz="0" w:space="0" w:color="auto"/>
                <w:left w:val="none" w:sz="0" w:space="0" w:color="auto"/>
                <w:bottom w:val="none" w:sz="0" w:space="0" w:color="auto"/>
                <w:right w:val="none" w:sz="0" w:space="0" w:color="auto"/>
              </w:divBdr>
            </w:div>
            <w:div w:id="14309687">
              <w:marLeft w:val="0"/>
              <w:marRight w:val="0"/>
              <w:marTop w:val="0"/>
              <w:marBottom w:val="0"/>
              <w:divBdr>
                <w:top w:val="none" w:sz="0" w:space="0" w:color="auto"/>
                <w:left w:val="none" w:sz="0" w:space="0" w:color="auto"/>
                <w:bottom w:val="none" w:sz="0" w:space="0" w:color="auto"/>
                <w:right w:val="none" w:sz="0" w:space="0" w:color="auto"/>
              </w:divBdr>
            </w:div>
            <w:div w:id="1171678085">
              <w:marLeft w:val="0"/>
              <w:marRight w:val="0"/>
              <w:marTop w:val="0"/>
              <w:marBottom w:val="0"/>
              <w:divBdr>
                <w:top w:val="none" w:sz="0" w:space="0" w:color="auto"/>
                <w:left w:val="none" w:sz="0" w:space="0" w:color="auto"/>
                <w:bottom w:val="none" w:sz="0" w:space="0" w:color="auto"/>
                <w:right w:val="none" w:sz="0" w:space="0" w:color="auto"/>
              </w:divBdr>
            </w:div>
            <w:div w:id="485442702">
              <w:marLeft w:val="0"/>
              <w:marRight w:val="0"/>
              <w:marTop w:val="0"/>
              <w:marBottom w:val="0"/>
              <w:divBdr>
                <w:top w:val="none" w:sz="0" w:space="0" w:color="auto"/>
                <w:left w:val="none" w:sz="0" w:space="0" w:color="auto"/>
                <w:bottom w:val="none" w:sz="0" w:space="0" w:color="auto"/>
                <w:right w:val="none" w:sz="0" w:space="0" w:color="auto"/>
              </w:divBdr>
            </w:div>
            <w:div w:id="716900936">
              <w:marLeft w:val="0"/>
              <w:marRight w:val="0"/>
              <w:marTop w:val="0"/>
              <w:marBottom w:val="0"/>
              <w:divBdr>
                <w:top w:val="none" w:sz="0" w:space="0" w:color="auto"/>
                <w:left w:val="none" w:sz="0" w:space="0" w:color="auto"/>
                <w:bottom w:val="none" w:sz="0" w:space="0" w:color="auto"/>
                <w:right w:val="none" w:sz="0" w:space="0" w:color="auto"/>
              </w:divBdr>
            </w:div>
            <w:div w:id="1753506766">
              <w:marLeft w:val="0"/>
              <w:marRight w:val="0"/>
              <w:marTop w:val="0"/>
              <w:marBottom w:val="0"/>
              <w:divBdr>
                <w:top w:val="none" w:sz="0" w:space="0" w:color="auto"/>
                <w:left w:val="none" w:sz="0" w:space="0" w:color="auto"/>
                <w:bottom w:val="none" w:sz="0" w:space="0" w:color="auto"/>
                <w:right w:val="none" w:sz="0" w:space="0" w:color="auto"/>
              </w:divBdr>
            </w:div>
            <w:div w:id="1782913291">
              <w:marLeft w:val="0"/>
              <w:marRight w:val="0"/>
              <w:marTop w:val="0"/>
              <w:marBottom w:val="0"/>
              <w:divBdr>
                <w:top w:val="none" w:sz="0" w:space="0" w:color="auto"/>
                <w:left w:val="none" w:sz="0" w:space="0" w:color="auto"/>
                <w:bottom w:val="none" w:sz="0" w:space="0" w:color="auto"/>
                <w:right w:val="none" w:sz="0" w:space="0" w:color="auto"/>
              </w:divBdr>
            </w:div>
            <w:div w:id="1548253059">
              <w:marLeft w:val="0"/>
              <w:marRight w:val="0"/>
              <w:marTop w:val="0"/>
              <w:marBottom w:val="0"/>
              <w:divBdr>
                <w:top w:val="none" w:sz="0" w:space="0" w:color="auto"/>
                <w:left w:val="none" w:sz="0" w:space="0" w:color="auto"/>
                <w:bottom w:val="none" w:sz="0" w:space="0" w:color="auto"/>
                <w:right w:val="none" w:sz="0" w:space="0" w:color="auto"/>
              </w:divBdr>
            </w:div>
            <w:div w:id="69542346">
              <w:marLeft w:val="0"/>
              <w:marRight w:val="0"/>
              <w:marTop w:val="0"/>
              <w:marBottom w:val="0"/>
              <w:divBdr>
                <w:top w:val="none" w:sz="0" w:space="0" w:color="auto"/>
                <w:left w:val="none" w:sz="0" w:space="0" w:color="auto"/>
                <w:bottom w:val="none" w:sz="0" w:space="0" w:color="auto"/>
                <w:right w:val="none" w:sz="0" w:space="0" w:color="auto"/>
              </w:divBdr>
            </w:div>
            <w:div w:id="1727484951">
              <w:marLeft w:val="0"/>
              <w:marRight w:val="0"/>
              <w:marTop w:val="0"/>
              <w:marBottom w:val="0"/>
              <w:divBdr>
                <w:top w:val="none" w:sz="0" w:space="0" w:color="auto"/>
                <w:left w:val="none" w:sz="0" w:space="0" w:color="auto"/>
                <w:bottom w:val="none" w:sz="0" w:space="0" w:color="auto"/>
                <w:right w:val="none" w:sz="0" w:space="0" w:color="auto"/>
              </w:divBdr>
            </w:div>
            <w:div w:id="318268985">
              <w:marLeft w:val="0"/>
              <w:marRight w:val="0"/>
              <w:marTop w:val="0"/>
              <w:marBottom w:val="0"/>
              <w:divBdr>
                <w:top w:val="none" w:sz="0" w:space="0" w:color="auto"/>
                <w:left w:val="none" w:sz="0" w:space="0" w:color="auto"/>
                <w:bottom w:val="none" w:sz="0" w:space="0" w:color="auto"/>
                <w:right w:val="none" w:sz="0" w:space="0" w:color="auto"/>
              </w:divBdr>
            </w:div>
            <w:div w:id="1223175415">
              <w:marLeft w:val="0"/>
              <w:marRight w:val="0"/>
              <w:marTop w:val="0"/>
              <w:marBottom w:val="0"/>
              <w:divBdr>
                <w:top w:val="none" w:sz="0" w:space="0" w:color="auto"/>
                <w:left w:val="none" w:sz="0" w:space="0" w:color="auto"/>
                <w:bottom w:val="none" w:sz="0" w:space="0" w:color="auto"/>
                <w:right w:val="none" w:sz="0" w:space="0" w:color="auto"/>
              </w:divBdr>
            </w:div>
            <w:div w:id="131484177">
              <w:marLeft w:val="0"/>
              <w:marRight w:val="0"/>
              <w:marTop w:val="0"/>
              <w:marBottom w:val="0"/>
              <w:divBdr>
                <w:top w:val="none" w:sz="0" w:space="0" w:color="auto"/>
                <w:left w:val="none" w:sz="0" w:space="0" w:color="auto"/>
                <w:bottom w:val="none" w:sz="0" w:space="0" w:color="auto"/>
                <w:right w:val="none" w:sz="0" w:space="0" w:color="auto"/>
              </w:divBdr>
            </w:div>
            <w:div w:id="2136831185">
              <w:marLeft w:val="0"/>
              <w:marRight w:val="0"/>
              <w:marTop w:val="0"/>
              <w:marBottom w:val="0"/>
              <w:divBdr>
                <w:top w:val="none" w:sz="0" w:space="0" w:color="auto"/>
                <w:left w:val="none" w:sz="0" w:space="0" w:color="auto"/>
                <w:bottom w:val="none" w:sz="0" w:space="0" w:color="auto"/>
                <w:right w:val="none" w:sz="0" w:space="0" w:color="auto"/>
              </w:divBdr>
            </w:div>
            <w:div w:id="402264767">
              <w:marLeft w:val="0"/>
              <w:marRight w:val="0"/>
              <w:marTop w:val="0"/>
              <w:marBottom w:val="0"/>
              <w:divBdr>
                <w:top w:val="none" w:sz="0" w:space="0" w:color="auto"/>
                <w:left w:val="none" w:sz="0" w:space="0" w:color="auto"/>
                <w:bottom w:val="none" w:sz="0" w:space="0" w:color="auto"/>
                <w:right w:val="none" w:sz="0" w:space="0" w:color="auto"/>
              </w:divBdr>
            </w:div>
            <w:div w:id="617639715">
              <w:marLeft w:val="0"/>
              <w:marRight w:val="0"/>
              <w:marTop w:val="0"/>
              <w:marBottom w:val="0"/>
              <w:divBdr>
                <w:top w:val="none" w:sz="0" w:space="0" w:color="auto"/>
                <w:left w:val="none" w:sz="0" w:space="0" w:color="auto"/>
                <w:bottom w:val="none" w:sz="0" w:space="0" w:color="auto"/>
                <w:right w:val="none" w:sz="0" w:space="0" w:color="auto"/>
              </w:divBdr>
            </w:div>
            <w:div w:id="1215972454">
              <w:marLeft w:val="0"/>
              <w:marRight w:val="0"/>
              <w:marTop w:val="0"/>
              <w:marBottom w:val="0"/>
              <w:divBdr>
                <w:top w:val="none" w:sz="0" w:space="0" w:color="auto"/>
                <w:left w:val="none" w:sz="0" w:space="0" w:color="auto"/>
                <w:bottom w:val="none" w:sz="0" w:space="0" w:color="auto"/>
                <w:right w:val="none" w:sz="0" w:space="0" w:color="auto"/>
              </w:divBdr>
            </w:div>
            <w:div w:id="379942010">
              <w:marLeft w:val="0"/>
              <w:marRight w:val="0"/>
              <w:marTop w:val="0"/>
              <w:marBottom w:val="0"/>
              <w:divBdr>
                <w:top w:val="none" w:sz="0" w:space="0" w:color="auto"/>
                <w:left w:val="none" w:sz="0" w:space="0" w:color="auto"/>
                <w:bottom w:val="none" w:sz="0" w:space="0" w:color="auto"/>
                <w:right w:val="none" w:sz="0" w:space="0" w:color="auto"/>
              </w:divBdr>
            </w:div>
            <w:div w:id="286859707">
              <w:marLeft w:val="0"/>
              <w:marRight w:val="0"/>
              <w:marTop w:val="0"/>
              <w:marBottom w:val="0"/>
              <w:divBdr>
                <w:top w:val="none" w:sz="0" w:space="0" w:color="auto"/>
                <w:left w:val="none" w:sz="0" w:space="0" w:color="auto"/>
                <w:bottom w:val="none" w:sz="0" w:space="0" w:color="auto"/>
                <w:right w:val="none" w:sz="0" w:space="0" w:color="auto"/>
              </w:divBdr>
            </w:div>
            <w:div w:id="543520942">
              <w:marLeft w:val="0"/>
              <w:marRight w:val="0"/>
              <w:marTop w:val="0"/>
              <w:marBottom w:val="0"/>
              <w:divBdr>
                <w:top w:val="none" w:sz="0" w:space="0" w:color="auto"/>
                <w:left w:val="none" w:sz="0" w:space="0" w:color="auto"/>
                <w:bottom w:val="none" w:sz="0" w:space="0" w:color="auto"/>
                <w:right w:val="none" w:sz="0" w:space="0" w:color="auto"/>
              </w:divBdr>
            </w:div>
            <w:div w:id="1556355954">
              <w:marLeft w:val="0"/>
              <w:marRight w:val="0"/>
              <w:marTop w:val="0"/>
              <w:marBottom w:val="0"/>
              <w:divBdr>
                <w:top w:val="none" w:sz="0" w:space="0" w:color="auto"/>
                <w:left w:val="none" w:sz="0" w:space="0" w:color="auto"/>
                <w:bottom w:val="none" w:sz="0" w:space="0" w:color="auto"/>
                <w:right w:val="none" w:sz="0" w:space="0" w:color="auto"/>
              </w:divBdr>
            </w:div>
            <w:div w:id="1904023491">
              <w:marLeft w:val="0"/>
              <w:marRight w:val="0"/>
              <w:marTop w:val="0"/>
              <w:marBottom w:val="0"/>
              <w:divBdr>
                <w:top w:val="none" w:sz="0" w:space="0" w:color="auto"/>
                <w:left w:val="none" w:sz="0" w:space="0" w:color="auto"/>
                <w:bottom w:val="none" w:sz="0" w:space="0" w:color="auto"/>
                <w:right w:val="none" w:sz="0" w:space="0" w:color="auto"/>
              </w:divBdr>
            </w:div>
            <w:div w:id="462387665">
              <w:marLeft w:val="0"/>
              <w:marRight w:val="0"/>
              <w:marTop w:val="0"/>
              <w:marBottom w:val="0"/>
              <w:divBdr>
                <w:top w:val="none" w:sz="0" w:space="0" w:color="auto"/>
                <w:left w:val="none" w:sz="0" w:space="0" w:color="auto"/>
                <w:bottom w:val="none" w:sz="0" w:space="0" w:color="auto"/>
                <w:right w:val="none" w:sz="0" w:space="0" w:color="auto"/>
              </w:divBdr>
            </w:div>
            <w:div w:id="1831823130">
              <w:marLeft w:val="0"/>
              <w:marRight w:val="0"/>
              <w:marTop w:val="0"/>
              <w:marBottom w:val="0"/>
              <w:divBdr>
                <w:top w:val="none" w:sz="0" w:space="0" w:color="auto"/>
                <w:left w:val="none" w:sz="0" w:space="0" w:color="auto"/>
                <w:bottom w:val="none" w:sz="0" w:space="0" w:color="auto"/>
                <w:right w:val="none" w:sz="0" w:space="0" w:color="auto"/>
              </w:divBdr>
            </w:div>
            <w:div w:id="1760982471">
              <w:marLeft w:val="0"/>
              <w:marRight w:val="0"/>
              <w:marTop w:val="0"/>
              <w:marBottom w:val="0"/>
              <w:divBdr>
                <w:top w:val="none" w:sz="0" w:space="0" w:color="auto"/>
                <w:left w:val="none" w:sz="0" w:space="0" w:color="auto"/>
                <w:bottom w:val="none" w:sz="0" w:space="0" w:color="auto"/>
                <w:right w:val="none" w:sz="0" w:space="0" w:color="auto"/>
              </w:divBdr>
            </w:div>
            <w:div w:id="2097747488">
              <w:marLeft w:val="0"/>
              <w:marRight w:val="0"/>
              <w:marTop w:val="0"/>
              <w:marBottom w:val="0"/>
              <w:divBdr>
                <w:top w:val="none" w:sz="0" w:space="0" w:color="auto"/>
                <w:left w:val="none" w:sz="0" w:space="0" w:color="auto"/>
                <w:bottom w:val="none" w:sz="0" w:space="0" w:color="auto"/>
                <w:right w:val="none" w:sz="0" w:space="0" w:color="auto"/>
              </w:divBdr>
            </w:div>
            <w:div w:id="1263689842">
              <w:marLeft w:val="0"/>
              <w:marRight w:val="0"/>
              <w:marTop w:val="0"/>
              <w:marBottom w:val="0"/>
              <w:divBdr>
                <w:top w:val="none" w:sz="0" w:space="0" w:color="auto"/>
                <w:left w:val="none" w:sz="0" w:space="0" w:color="auto"/>
                <w:bottom w:val="none" w:sz="0" w:space="0" w:color="auto"/>
                <w:right w:val="none" w:sz="0" w:space="0" w:color="auto"/>
              </w:divBdr>
            </w:div>
            <w:div w:id="322398255">
              <w:marLeft w:val="0"/>
              <w:marRight w:val="0"/>
              <w:marTop w:val="0"/>
              <w:marBottom w:val="0"/>
              <w:divBdr>
                <w:top w:val="none" w:sz="0" w:space="0" w:color="auto"/>
                <w:left w:val="none" w:sz="0" w:space="0" w:color="auto"/>
                <w:bottom w:val="none" w:sz="0" w:space="0" w:color="auto"/>
                <w:right w:val="none" w:sz="0" w:space="0" w:color="auto"/>
              </w:divBdr>
            </w:div>
            <w:div w:id="1979846090">
              <w:marLeft w:val="0"/>
              <w:marRight w:val="0"/>
              <w:marTop w:val="0"/>
              <w:marBottom w:val="0"/>
              <w:divBdr>
                <w:top w:val="none" w:sz="0" w:space="0" w:color="auto"/>
                <w:left w:val="none" w:sz="0" w:space="0" w:color="auto"/>
                <w:bottom w:val="none" w:sz="0" w:space="0" w:color="auto"/>
                <w:right w:val="none" w:sz="0" w:space="0" w:color="auto"/>
              </w:divBdr>
            </w:div>
            <w:div w:id="146437736">
              <w:marLeft w:val="0"/>
              <w:marRight w:val="0"/>
              <w:marTop w:val="0"/>
              <w:marBottom w:val="0"/>
              <w:divBdr>
                <w:top w:val="none" w:sz="0" w:space="0" w:color="auto"/>
                <w:left w:val="none" w:sz="0" w:space="0" w:color="auto"/>
                <w:bottom w:val="none" w:sz="0" w:space="0" w:color="auto"/>
                <w:right w:val="none" w:sz="0" w:space="0" w:color="auto"/>
              </w:divBdr>
            </w:div>
            <w:div w:id="766655210">
              <w:marLeft w:val="0"/>
              <w:marRight w:val="0"/>
              <w:marTop w:val="0"/>
              <w:marBottom w:val="0"/>
              <w:divBdr>
                <w:top w:val="none" w:sz="0" w:space="0" w:color="auto"/>
                <w:left w:val="none" w:sz="0" w:space="0" w:color="auto"/>
                <w:bottom w:val="none" w:sz="0" w:space="0" w:color="auto"/>
                <w:right w:val="none" w:sz="0" w:space="0" w:color="auto"/>
              </w:divBdr>
            </w:div>
            <w:div w:id="1102535696">
              <w:marLeft w:val="0"/>
              <w:marRight w:val="0"/>
              <w:marTop w:val="0"/>
              <w:marBottom w:val="0"/>
              <w:divBdr>
                <w:top w:val="none" w:sz="0" w:space="0" w:color="auto"/>
                <w:left w:val="none" w:sz="0" w:space="0" w:color="auto"/>
                <w:bottom w:val="none" w:sz="0" w:space="0" w:color="auto"/>
                <w:right w:val="none" w:sz="0" w:space="0" w:color="auto"/>
              </w:divBdr>
            </w:div>
            <w:div w:id="2121021814">
              <w:marLeft w:val="0"/>
              <w:marRight w:val="0"/>
              <w:marTop w:val="0"/>
              <w:marBottom w:val="0"/>
              <w:divBdr>
                <w:top w:val="none" w:sz="0" w:space="0" w:color="auto"/>
                <w:left w:val="none" w:sz="0" w:space="0" w:color="auto"/>
                <w:bottom w:val="none" w:sz="0" w:space="0" w:color="auto"/>
                <w:right w:val="none" w:sz="0" w:space="0" w:color="auto"/>
              </w:divBdr>
            </w:div>
            <w:div w:id="5254786">
              <w:marLeft w:val="0"/>
              <w:marRight w:val="0"/>
              <w:marTop w:val="0"/>
              <w:marBottom w:val="0"/>
              <w:divBdr>
                <w:top w:val="none" w:sz="0" w:space="0" w:color="auto"/>
                <w:left w:val="none" w:sz="0" w:space="0" w:color="auto"/>
                <w:bottom w:val="none" w:sz="0" w:space="0" w:color="auto"/>
                <w:right w:val="none" w:sz="0" w:space="0" w:color="auto"/>
              </w:divBdr>
            </w:div>
            <w:div w:id="1070540404">
              <w:marLeft w:val="0"/>
              <w:marRight w:val="0"/>
              <w:marTop w:val="0"/>
              <w:marBottom w:val="0"/>
              <w:divBdr>
                <w:top w:val="none" w:sz="0" w:space="0" w:color="auto"/>
                <w:left w:val="none" w:sz="0" w:space="0" w:color="auto"/>
                <w:bottom w:val="none" w:sz="0" w:space="0" w:color="auto"/>
                <w:right w:val="none" w:sz="0" w:space="0" w:color="auto"/>
              </w:divBdr>
            </w:div>
            <w:div w:id="915474113">
              <w:marLeft w:val="0"/>
              <w:marRight w:val="0"/>
              <w:marTop w:val="0"/>
              <w:marBottom w:val="0"/>
              <w:divBdr>
                <w:top w:val="none" w:sz="0" w:space="0" w:color="auto"/>
                <w:left w:val="none" w:sz="0" w:space="0" w:color="auto"/>
                <w:bottom w:val="none" w:sz="0" w:space="0" w:color="auto"/>
                <w:right w:val="none" w:sz="0" w:space="0" w:color="auto"/>
              </w:divBdr>
            </w:div>
            <w:div w:id="738793874">
              <w:marLeft w:val="0"/>
              <w:marRight w:val="0"/>
              <w:marTop w:val="0"/>
              <w:marBottom w:val="0"/>
              <w:divBdr>
                <w:top w:val="none" w:sz="0" w:space="0" w:color="auto"/>
                <w:left w:val="none" w:sz="0" w:space="0" w:color="auto"/>
                <w:bottom w:val="none" w:sz="0" w:space="0" w:color="auto"/>
                <w:right w:val="none" w:sz="0" w:space="0" w:color="auto"/>
              </w:divBdr>
            </w:div>
            <w:div w:id="227571499">
              <w:marLeft w:val="0"/>
              <w:marRight w:val="0"/>
              <w:marTop w:val="0"/>
              <w:marBottom w:val="0"/>
              <w:divBdr>
                <w:top w:val="none" w:sz="0" w:space="0" w:color="auto"/>
                <w:left w:val="none" w:sz="0" w:space="0" w:color="auto"/>
                <w:bottom w:val="none" w:sz="0" w:space="0" w:color="auto"/>
                <w:right w:val="none" w:sz="0" w:space="0" w:color="auto"/>
              </w:divBdr>
            </w:div>
            <w:div w:id="1698239876">
              <w:marLeft w:val="0"/>
              <w:marRight w:val="0"/>
              <w:marTop w:val="0"/>
              <w:marBottom w:val="0"/>
              <w:divBdr>
                <w:top w:val="none" w:sz="0" w:space="0" w:color="auto"/>
                <w:left w:val="none" w:sz="0" w:space="0" w:color="auto"/>
                <w:bottom w:val="none" w:sz="0" w:space="0" w:color="auto"/>
                <w:right w:val="none" w:sz="0" w:space="0" w:color="auto"/>
              </w:divBdr>
            </w:div>
            <w:div w:id="1979728387">
              <w:marLeft w:val="0"/>
              <w:marRight w:val="0"/>
              <w:marTop w:val="0"/>
              <w:marBottom w:val="0"/>
              <w:divBdr>
                <w:top w:val="none" w:sz="0" w:space="0" w:color="auto"/>
                <w:left w:val="none" w:sz="0" w:space="0" w:color="auto"/>
                <w:bottom w:val="none" w:sz="0" w:space="0" w:color="auto"/>
                <w:right w:val="none" w:sz="0" w:space="0" w:color="auto"/>
              </w:divBdr>
            </w:div>
            <w:div w:id="232159151">
              <w:marLeft w:val="0"/>
              <w:marRight w:val="0"/>
              <w:marTop w:val="0"/>
              <w:marBottom w:val="0"/>
              <w:divBdr>
                <w:top w:val="none" w:sz="0" w:space="0" w:color="auto"/>
                <w:left w:val="none" w:sz="0" w:space="0" w:color="auto"/>
                <w:bottom w:val="none" w:sz="0" w:space="0" w:color="auto"/>
                <w:right w:val="none" w:sz="0" w:space="0" w:color="auto"/>
              </w:divBdr>
            </w:div>
            <w:div w:id="298655851">
              <w:marLeft w:val="0"/>
              <w:marRight w:val="0"/>
              <w:marTop w:val="0"/>
              <w:marBottom w:val="0"/>
              <w:divBdr>
                <w:top w:val="none" w:sz="0" w:space="0" w:color="auto"/>
                <w:left w:val="none" w:sz="0" w:space="0" w:color="auto"/>
                <w:bottom w:val="none" w:sz="0" w:space="0" w:color="auto"/>
                <w:right w:val="none" w:sz="0" w:space="0" w:color="auto"/>
              </w:divBdr>
            </w:div>
            <w:div w:id="688262995">
              <w:marLeft w:val="0"/>
              <w:marRight w:val="0"/>
              <w:marTop w:val="0"/>
              <w:marBottom w:val="0"/>
              <w:divBdr>
                <w:top w:val="none" w:sz="0" w:space="0" w:color="auto"/>
                <w:left w:val="none" w:sz="0" w:space="0" w:color="auto"/>
                <w:bottom w:val="none" w:sz="0" w:space="0" w:color="auto"/>
                <w:right w:val="none" w:sz="0" w:space="0" w:color="auto"/>
              </w:divBdr>
            </w:div>
            <w:div w:id="1855224832">
              <w:marLeft w:val="0"/>
              <w:marRight w:val="0"/>
              <w:marTop w:val="0"/>
              <w:marBottom w:val="0"/>
              <w:divBdr>
                <w:top w:val="none" w:sz="0" w:space="0" w:color="auto"/>
                <w:left w:val="none" w:sz="0" w:space="0" w:color="auto"/>
                <w:bottom w:val="none" w:sz="0" w:space="0" w:color="auto"/>
                <w:right w:val="none" w:sz="0" w:space="0" w:color="auto"/>
              </w:divBdr>
            </w:div>
            <w:div w:id="794443000">
              <w:marLeft w:val="0"/>
              <w:marRight w:val="0"/>
              <w:marTop w:val="0"/>
              <w:marBottom w:val="0"/>
              <w:divBdr>
                <w:top w:val="none" w:sz="0" w:space="0" w:color="auto"/>
                <w:left w:val="none" w:sz="0" w:space="0" w:color="auto"/>
                <w:bottom w:val="none" w:sz="0" w:space="0" w:color="auto"/>
                <w:right w:val="none" w:sz="0" w:space="0" w:color="auto"/>
              </w:divBdr>
            </w:div>
            <w:div w:id="321928496">
              <w:marLeft w:val="0"/>
              <w:marRight w:val="0"/>
              <w:marTop w:val="0"/>
              <w:marBottom w:val="0"/>
              <w:divBdr>
                <w:top w:val="none" w:sz="0" w:space="0" w:color="auto"/>
                <w:left w:val="none" w:sz="0" w:space="0" w:color="auto"/>
                <w:bottom w:val="none" w:sz="0" w:space="0" w:color="auto"/>
                <w:right w:val="none" w:sz="0" w:space="0" w:color="auto"/>
              </w:divBdr>
            </w:div>
            <w:div w:id="1717503989">
              <w:marLeft w:val="0"/>
              <w:marRight w:val="0"/>
              <w:marTop w:val="0"/>
              <w:marBottom w:val="0"/>
              <w:divBdr>
                <w:top w:val="none" w:sz="0" w:space="0" w:color="auto"/>
                <w:left w:val="none" w:sz="0" w:space="0" w:color="auto"/>
                <w:bottom w:val="none" w:sz="0" w:space="0" w:color="auto"/>
                <w:right w:val="none" w:sz="0" w:space="0" w:color="auto"/>
              </w:divBdr>
            </w:div>
            <w:div w:id="1266616598">
              <w:marLeft w:val="0"/>
              <w:marRight w:val="0"/>
              <w:marTop w:val="0"/>
              <w:marBottom w:val="0"/>
              <w:divBdr>
                <w:top w:val="none" w:sz="0" w:space="0" w:color="auto"/>
                <w:left w:val="none" w:sz="0" w:space="0" w:color="auto"/>
                <w:bottom w:val="none" w:sz="0" w:space="0" w:color="auto"/>
                <w:right w:val="none" w:sz="0" w:space="0" w:color="auto"/>
              </w:divBdr>
            </w:div>
            <w:div w:id="633801661">
              <w:marLeft w:val="0"/>
              <w:marRight w:val="0"/>
              <w:marTop w:val="0"/>
              <w:marBottom w:val="0"/>
              <w:divBdr>
                <w:top w:val="none" w:sz="0" w:space="0" w:color="auto"/>
                <w:left w:val="none" w:sz="0" w:space="0" w:color="auto"/>
                <w:bottom w:val="none" w:sz="0" w:space="0" w:color="auto"/>
                <w:right w:val="none" w:sz="0" w:space="0" w:color="auto"/>
              </w:divBdr>
            </w:div>
            <w:div w:id="1464735655">
              <w:marLeft w:val="0"/>
              <w:marRight w:val="0"/>
              <w:marTop w:val="0"/>
              <w:marBottom w:val="0"/>
              <w:divBdr>
                <w:top w:val="none" w:sz="0" w:space="0" w:color="auto"/>
                <w:left w:val="none" w:sz="0" w:space="0" w:color="auto"/>
                <w:bottom w:val="none" w:sz="0" w:space="0" w:color="auto"/>
                <w:right w:val="none" w:sz="0" w:space="0" w:color="auto"/>
              </w:divBdr>
            </w:div>
            <w:div w:id="2076705300">
              <w:marLeft w:val="0"/>
              <w:marRight w:val="0"/>
              <w:marTop w:val="0"/>
              <w:marBottom w:val="0"/>
              <w:divBdr>
                <w:top w:val="none" w:sz="0" w:space="0" w:color="auto"/>
                <w:left w:val="none" w:sz="0" w:space="0" w:color="auto"/>
                <w:bottom w:val="none" w:sz="0" w:space="0" w:color="auto"/>
                <w:right w:val="none" w:sz="0" w:space="0" w:color="auto"/>
              </w:divBdr>
            </w:div>
            <w:div w:id="1334528289">
              <w:marLeft w:val="0"/>
              <w:marRight w:val="0"/>
              <w:marTop w:val="0"/>
              <w:marBottom w:val="0"/>
              <w:divBdr>
                <w:top w:val="none" w:sz="0" w:space="0" w:color="auto"/>
                <w:left w:val="none" w:sz="0" w:space="0" w:color="auto"/>
                <w:bottom w:val="none" w:sz="0" w:space="0" w:color="auto"/>
                <w:right w:val="none" w:sz="0" w:space="0" w:color="auto"/>
              </w:divBdr>
            </w:div>
            <w:div w:id="652224968">
              <w:marLeft w:val="0"/>
              <w:marRight w:val="0"/>
              <w:marTop w:val="0"/>
              <w:marBottom w:val="0"/>
              <w:divBdr>
                <w:top w:val="none" w:sz="0" w:space="0" w:color="auto"/>
                <w:left w:val="none" w:sz="0" w:space="0" w:color="auto"/>
                <w:bottom w:val="none" w:sz="0" w:space="0" w:color="auto"/>
                <w:right w:val="none" w:sz="0" w:space="0" w:color="auto"/>
              </w:divBdr>
            </w:div>
            <w:div w:id="1959604961">
              <w:marLeft w:val="0"/>
              <w:marRight w:val="0"/>
              <w:marTop w:val="0"/>
              <w:marBottom w:val="0"/>
              <w:divBdr>
                <w:top w:val="none" w:sz="0" w:space="0" w:color="auto"/>
                <w:left w:val="none" w:sz="0" w:space="0" w:color="auto"/>
                <w:bottom w:val="none" w:sz="0" w:space="0" w:color="auto"/>
                <w:right w:val="none" w:sz="0" w:space="0" w:color="auto"/>
              </w:divBdr>
            </w:div>
            <w:div w:id="1812138048">
              <w:marLeft w:val="0"/>
              <w:marRight w:val="0"/>
              <w:marTop w:val="0"/>
              <w:marBottom w:val="0"/>
              <w:divBdr>
                <w:top w:val="none" w:sz="0" w:space="0" w:color="auto"/>
                <w:left w:val="none" w:sz="0" w:space="0" w:color="auto"/>
                <w:bottom w:val="none" w:sz="0" w:space="0" w:color="auto"/>
                <w:right w:val="none" w:sz="0" w:space="0" w:color="auto"/>
              </w:divBdr>
            </w:div>
            <w:div w:id="2085684339">
              <w:marLeft w:val="0"/>
              <w:marRight w:val="0"/>
              <w:marTop w:val="0"/>
              <w:marBottom w:val="0"/>
              <w:divBdr>
                <w:top w:val="none" w:sz="0" w:space="0" w:color="auto"/>
                <w:left w:val="none" w:sz="0" w:space="0" w:color="auto"/>
                <w:bottom w:val="none" w:sz="0" w:space="0" w:color="auto"/>
                <w:right w:val="none" w:sz="0" w:space="0" w:color="auto"/>
              </w:divBdr>
            </w:div>
            <w:div w:id="1091049555">
              <w:marLeft w:val="0"/>
              <w:marRight w:val="0"/>
              <w:marTop w:val="0"/>
              <w:marBottom w:val="0"/>
              <w:divBdr>
                <w:top w:val="none" w:sz="0" w:space="0" w:color="auto"/>
                <w:left w:val="none" w:sz="0" w:space="0" w:color="auto"/>
                <w:bottom w:val="none" w:sz="0" w:space="0" w:color="auto"/>
                <w:right w:val="none" w:sz="0" w:space="0" w:color="auto"/>
              </w:divBdr>
            </w:div>
            <w:div w:id="104248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8941686">
      <w:bodyDiv w:val="1"/>
      <w:marLeft w:val="0"/>
      <w:marRight w:val="0"/>
      <w:marTop w:val="0"/>
      <w:marBottom w:val="0"/>
      <w:divBdr>
        <w:top w:val="none" w:sz="0" w:space="0" w:color="auto"/>
        <w:left w:val="none" w:sz="0" w:space="0" w:color="auto"/>
        <w:bottom w:val="none" w:sz="0" w:space="0" w:color="auto"/>
        <w:right w:val="none" w:sz="0" w:space="0" w:color="auto"/>
      </w:divBdr>
    </w:div>
    <w:div w:id="549340859">
      <w:bodyDiv w:val="1"/>
      <w:marLeft w:val="0"/>
      <w:marRight w:val="0"/>
      <w:marTop w:val="0"/>
      <w:marBottom w:val="0"/>
      <w:divBdr>
        <w:top w:val="none" w:sz="0" w:space="0" w:color="auto"/>
        <w:left w:val="none" w:sz="0" w:space="0" w:color="auto"/>
        <w:bottom w:val="none" w:sz="0" w:space="0" w:color="auto"/>
        <w:right w:val="none" w:sz="0" w:space="0" w:color="auto"/>
      </w:divBdr>
      <w:divsChild>
        <w:div w:id="1460609914">
          <w:marLeft w:val="0"/>
          <w:marRight w:val="0"/>
          <w:marTop w:val="0"/>
          <w:marBottom w:val="0"/>
          <w:divBdr>
            <w:top w:val="none" w:sz="0" w:space="0" w:color="auto"/>
            <w:left w:val="none" w:sz="0" w:space="0" w:color="auto"/>
            <w:bottom w:val="none" w:sz="0" w:space="0" w:color="auto"/>
            <w:right w:val="none" w:sz="0" w:space="0" w:color="auto"/>
          </w:divBdr>
          <w:divsChild>
            <w:div w:id="943338961">
              <w:marLeft w:val="0"/>
              <w:marRight w:val="0"/>
              <w:marTop w:val="0"/>
              <w:marBottom w:val="0"/>
              <w:divBdr>
                <w:top w:val="none" w:sz="0" w:space="0" w:color="auto"/>
                <w:left w:val="none" w:sz="0" w:space="0" w:color="auto"/>
                <w:bottom w:val="none" w:sz="0" w:space="0" w:color="auto"/>
                <w:right w:val="none" w:sz="0" w:space="0" w:color="auto"/>
              </w:divBdr>
            </w:div>
            <w:div w:id="941836949">
              <w:marLeft w:val="0"/>
              <w:marRight w:val="0"/>
              <w:marTop w:val="0"/>
              <w:marBottom w:val="0"/>
              <w:divBdr>
                <w:top w:val="none" w:sz="0" w:space="0" w:color="auto"/>
                <w:left w:val="none" w:sz="0" w:space="0" w:color="auto"/>
                <w:bottom w:val="none" w:sz="0" w:space="0" w:color="auto"/>
                <w:right w:val="none" w:sz="0" w:space="0" w:color="auto"/>
              </w:divBdr>
            </w:div>
            <w:div w:id="1398940210">
              <w:marLeft w:val="0"/>
              <w:marRight w:val="0"/>
              <w:marTop w:val="0"/>
              <w:marBottom w:val="0"/>
              <w:divBdr>
                <w:top w:val="none" w:sz="0" w:space="0" w:color="auto"/>
                <w:left w:val="none" w:sz="0" w:space="0" w:color="auto"/>
                <w:bottom w:val="none" w:sz="0" w:space="0" w:color="auto"/>
                <w:right w:val="none" w:sz="0" w:space="0" w:color="auto"/>
              </w:divBdr>
            </w:div>
            <w:div w:id="1670713660">
              <w:marLeft w:val="0"/>
              <w:marRight w:val="0"/>
              <w:marTop w:val="0"/>
              <w:marBottom w:val="0"/>
              <w:divBdr>
                <w:top w:val="none" w:sz="0" w:space="0" w:color="auto"/>
                <w:left w:val="none" w:sz="0" w:space="0" w:color="auto"/>
                <w:bottom w:val="none" w:sz="0" w:space="0" w:color="auto"/>
                <w:right w:val="none" w:sz="0" w:space="0" w:color="auto"/>
              </w:divBdr>
            </w:div>
            <w:div w:id="839780270">
              <w:marLeft w:val="0"/>
              <w:marRight w:val="0"/>
              <w:marTop w:val="0"/>
              <w:marBottom w:val="0"/>
              <w:divBdr>
                <w:top w:val="none" w:sz="0" w:space="0" w:color="auto"/>
                <w:left w:val="none" w:sz="0" w:space="0" w:color="auto"/>
                <w:bottom w:val="none" w:sz="0" w:space="0" w:color="auto"/>
                <w:right w:val="none" w:sz="0" w:space="0" w:color="auto"/>
              </w:divBdr>
            </w:div>
            <w:div w:id="630596804">
              <w:marLeft w:val="0"/>
              <w:marRight w:val="0"/>
              <w:marTop w:val="0"/>
              <w:marBottom w:val="0"/>
              <w:divBdr>
                <w:top w:val="none" w:sz="0" w:space="0" w:color="auto"/>
                <w:left w:val="none" w:sz="0" w:space="0" w:color="auto"/>
                <w:bottom w:val="none" w:sz="0" w:space="0" w:color="auto"/>
                <w:right w:val="none" w:sz="0" w:space="0" w:color="auto"/>
              </w:divBdr>
            </w:div>
            <w:div w:id="217594338">
              <w:marLeft w:val="0"/>
              <w:marRight w:val="0"/>
              <w:marTop w:val="0"/>
              <w:marBottom w:val="0"/>
              <w:divBdr>
                <w:top w:val="none" w:sz="0" w:space="0" w:color="auto"/>
                <w:left w:val="none" w:sz="0" w:space="0" w:color="auto"/>
                <w:bottom w:val="none" w:sz="0" w:space="0" w:color="auto"/>
                <w:right w:val="none" w:sz="0" w:space="0" w:color="auto"/>
              </w:divBdr>
            </w:div>
            <w:div w:id="759715853">
              <w:marLeft w:val="0"/>
              <w:marRight w:val="0"/>
              <w:marTop w:val="0"/>
              <w:marBottom w:val="0"/>
              <w:divBdr>
                <w:top w:val="none" w:sz="0" w:space="0" w:color="auto"/>
                <w:left w:val="none" w:sz="0" w:space="0" w:color="auto"/>
                <w:bottom w:val="none" w:sz="0" w:space="0" w:color="auto"/>
                <w:right w:val="none" w:sz="0" w:space="0" w:color="auto"/>
              </w:divBdr>
            </w:div>
            <w:div w:id="2065445431">
              <w:marLeft w:val="0"/>
              <w:marRight w:val="0"/>
              <w:marTop w:val="0"/>
              <w:marBottom w:val="0"/>
              <w:divBdr>
                <w:top w:val="none" w:sz="0" w:space="0" w:color="auto"/>
                <w:left w:val="none" w:sz="0" w:space="0" w:color="auto"/>
                <w:bottom w:val="none" w:sz="0" w:space="0" w:color="auto"/>
                <w:right w:val="none" w:sz="0" w:space="0" w:color="auto"/>
              </w:divBdr>
            </w:div>
            <w:div w:id="228422953">
              <w:marLeft w:val="0"/>
              <w:marRight w:val="0"/>
              <w:marTop w:val="0"/>
              <w:marBottom w:val="0"/>
              <w:divBdr>
                <w:top w:val="none" w:sz="0" w:space="0" w:color="auto"/>
                <w:left w:val="none" w:sz="0" w:space="0" w:color="auto"/>
                <w:bottom w:val="none" w:sz="0" w:space="0" w:color="auto"/>
                <w:right w:val="none" w:sz="0" w:space="0" w:color="auto"/>
              </w:divBdr>
            </w:div>
            <w:div w:id="1391033401">
              <w:marLeft w:val="0"/>
              <w:marRight w:val="0"/>
              <w:marTop w:val="0"/>
              <w:marBottom w:val="0"/>
              <w:divBdr>
                <w:top w:val="none" w:sz="0" w:space="0" w:color="auto"/>
                <w:left w:val="none" w:sz="0" w:space="0" w:color="auto"/>
                <w:bottom w:val="none" w:sz="0" w:space="0" w:color="auto"/>
                <w:right w:val="none" w:sz="0" w:space="0" w:color="auto"/>
              </w:divBdr>
            </w:div>
            <w:div w:id="1000423313">
              <w:marLeft w:val="0"/>
              <w:marRight w:val="0"/>
              <w:marTop w:val="0"/>
              <w:marBottom w:val="0"/>
              <w:divBdr>
                <w:top w:val="none" w:sz="0" w:space="0" w:color="auto"/>
                <w:left w:val="none" w:sz="0" w:space="0" w:color="auto"/>
                <w:bottom w:val="none" w:sz="0" w:space="0" w:color="auto"/>
                <w:right w:val="none" w:sz="0" w:space="0" w:color="auto"/>
              </w:divBdr>
            </w:div>
            <w:div w:id="760101676">
              <w:marLeft w:val="0"/>
              <w:marRight w:val="0"/>
              <w:marTop w:val="0"/>
              <w:marBottom w:val="0"/>
              <w:divBdr>
                <w:top w:val="none" w:sz="0" w:space="0" w:color="auto"/>
                <w:left w:val="none" w:sz="0" w:space="0" w:color="auto"/>
                <w:bottom w:val="none" w:sz="0" w:space="0" w:color="auto"/>
                <w:right w:val="none" w:sz="0" w:space="0" w:color="auto"/>
              </w:divBdr>
            </w:div>
            <w:div w:id="264045916">
              <w:marLeft w:val="0"/>
              <w:marRight w:val="0"/>
              <w:marTop w:val="0"/>
              <w:marBottom w:val="0"/>
              <w:divBdr>
                <w:top w:val="none" w:sz="0" w:space="0" w:color="auto"/>
                <w:left w:val="none" w:sz="0" w:space="0" w:color="auto"/>
                <w:bottom w:val="none" w:sz="0" w:space="0" w:color="auto"/>
                <w:right w:val="none" w:sz="0" w:space="0" w:color="auto"/>
              </w:divBdr>
            </w:div>
            <w:div w:id="511720780">
              <w:marLeft w:val="0"/>
              <w:marRight w:val="0"/>
              <w:marTop w:val="0"/>
              <w:marBottom w:val="0"/>
              <w:divBdr>
                <w:top w:val="none" w:sz="0" w:space="0" w:color="auto"/>
                <w:left w:val="none" w:sz="0" w:space="0" w:color="auto"/>
                <w:bottom w:val="none" w:sz="0" w:space="0" w:color="auto"/>
                <w:right w:val="none" w:sz="0" w:space="0" w:color="auto"/>
              </w:divBdr>
            </w:div>
            <w:div w:id="792678056">
              <w:marLeft w:val="0"/>
              <w:marRight w:val="0"/>
              <w:marTop w:val="0"/>
              <w:marBottom w:val="0"/>
              <w:divBdr>
                <w:top w:val="none" w:sz="0" w:space="0" w:color="auto"/>
                <w:left w:val="none" w:sz="0" w:space="0" w:color="auto"/>
                <w:bottom w:val="none" w:sz="0" w:space="0" w:color="auto"/>
                <w:right w:val="none" w:sz="0" w:space="0" w:color="auto"/>
              </w:divBdr>
            </w:div>
            <w:div w:id="477722974">
              <w:marLeft w:val="0"/>
              <w:marRight w:val="0"/>
              <w:marTop w:val="0"/>
              <w:marBottom w:val="0"/>
              <w:divBdr>
                <w:top w:val="none" w:sz="0" w:space="0" w:color="auto"/>
                <w:left w:val="none" w:sz="0" w:space="0" w:color="auto"/>
                <w:bottom w:val="none" w:sz="0" w:space="0" w:color="auto"/>
                <w:right w:val="none" w:sz="0" w:space="0" w:color="auto"/>
              </w:divBdr>
            </w:div>
            <w:div w:id="712853132">
              <w:marLeft w:val="0"/>
              <w:marRight w:val="0"/>
              <w:marTop w:val="0"/>
              <w:marBottom w:val="0"/>
              <w:divBdr>
                <w:top w:val="none" w:sz="0" w:space="0" w:color="auto"/>
                <w:left w:val="none" w:sz="0" w:space="0" w:color="auto"/>
                <w:bottom w:val="none" w:sz="0" w:space="0" w:color="auto"/>
                <w:right w:val="none" w:sz="0" w:space="0" w:color="auto"/>
              </w:divBdr>
            </w:div>
            <w:div w:id="240337374">
              <w:marLeft w:val="0"/>
              <w:marRight w:val="0"/>
              <w:marTop w:val="0"/>
              <w:marBottom w:val="0"/>
              <w:divBdr>
                <w:top w:val="none" w:sz="0" w:space="0" w:color="auto"/>
                <w:left w:val="none" w:sz="0" w:space="0" w:color="auto"/>
                <w:bottom w:val="none" w:sz="0" w:space="0" w:color="auto"/>
                <w:right w:val="none" w:sz="0" w:space="0" w:color="auto"/>
              </w:divBdr>
            </w:div>
            <w:div w:id="115023799">
              <w:marLeft w:val="0"/>
              <w:marRight w:val="0"/>
              <w:marTop w:val="0"/>
              <w:marBottom w:val="0"/>
              <w:divBdr>
                <w:top w:val="none" w:sz="0" w:space="0" w:color="auto"/>
                <w:left w:val="none" w:sz="0" w:space="0" w:color="auto"/>
                <w:bottom w:val="none" w:sz="0" w:space="0" w:color="auto"/>
                <w:right w:val="none" w:sz="0" w:space="0" w:color="auto"/>
              </w:divBdr>
            </w:div>
            <w:div w:id="1360007691">
              <w:marLeft w:val="0"/>
              <w:marRight w:val="0"/>
              <w:marTop w:val="0"/>
              <w:marBottom w:val="0"/>
              <w:divBdr>
                <w:top w:val="none" w:sz="0" w:space="0" w:color="auto"/>
                <w:left w:val="none" w:sz="0" w:space="0" w:color="auto"/>
                <w:bottom w:val="none" w:sz="0" w:space="0" w:color="auto"/>
                <w:right w:val="none" w:sz="0" w:space="0" w:color="auto"/>
              </w:divBdr>
            </w:div>
            <w:div w:id="773790849">
              <w:marLeft w:val="0"/>
              <w:marRight w:val="0"/>
              <w:marTop w:val="0"/>
              <w:marBottom w:val="0"/>
              <w:divBdr>
                <w:top w:val="none" w:sz="0" w:space="0" w:color="auto"/>
                <w:left w:val="none" w:sz="0" w:space="0" w:color="auto"/>
                <w:bottom w:val="none" w:sz="0" w:space="0" w:color="auto"/>
                <w:right w:val="none" w:sz="0" w:space="0" w:color="auto"/>
              </w:divBdr>
            </w:div>
            <w:div w:id="317004585">
              <w:marLeft w:val="0"/>
              <w:marRight w:val="0"/>
              <w:marTop w:val="0"/>
              <w:marBottom w:val="0"/>
              <w:divBdr>
                <w:top w:val="none" w:sz="0" w:space="0" w:color="auto"/>
                <w:left w:val="none" w:sz="0" w:space="0" w:color="auto"/>
                <w:bottom w:val="none" w:sz="0" w:space="0" w:color="auto"/>
                <w:right w:val="none" w:sz="0" w:space="0" w:color="auto"/>
              </w:divBdr>
            </w:div>
            <w:div w:id="186480761">
              <w:marLeft w:val="0"/>
              <w:marRight w:val="0"/>
              <w:marTop w:val="0"/>
              <w:marBottom w:val="0"/>
              <w:divBdr>
                <w:top w:val="none" w:sz="0" w:space="0" w:color="auto"/>
                <w:left w:val="none" w:sz="0" w:space="0" w:color="auto"/>
                <w:bottom w:val="none" w:sz="0" w:space="0" w:color="auto"/>
                <w:right w:val="none" w:sz="0" w:space="0" w:color="auto"/>
              </w:divBdr>
            </w:div>
            <w:div w:id="2021005635">
              <w:marLeft w:val="0"/>
              <w:marRight w:val="0"/>
              <w:marTop w:val="0"/>
              <w:marBottom w:val="0"/>
              <w:divBdr>
                <w:top w:val="none" w:sz="0" w:space="0" w:color="auto"/>
                <w:left w:val="none" w:sz="0" w:space="0" w:color="auto"/>
                <w:bottom w:val="none" w:sz="0" w:space="0" w:color="auto"/>
                <w:right w:val="none" w:sz="0" w:space="0" w:color="auto"/>
              </w:divBdr>
            </w:div>
            <w:div w:id="1053650228">
              <w:marLeft w:val="0"/>
              <w:marRight w:val="0"/>
              <w:marTop w:val="0"/>
              <w:marBottom w:val="0"/>
              <w:divBdr>
                <w:top w:val="none" w:sz="0" w:space="0" w:color="auto"/>
                <w:left w:val="none" w:sz="0" w:space="0" w:color="auto"/>
                <w:bottom w:val="none" w:sz="0" w:space="0" w:color="auto"/>
                <w:right w:val="none" w:sz="0" w:space="0" w:color="auto"/>
              </w:divBdr>
            </w:div>
            <w:div w:id="354691029">
              <w:marLeft w:val="0"/>
              <w:marRight w:val="0"/>
              <w:marTop w:val="0"/>
              <w:marBottom w:val="0"/>
              <w:divBdr>
                <w:top w:val="none" w:sz="0" w:space="0" w:color="auto"/>
                <w:left w:val="none" w:sz="0" w:space="0" w:color="auto"/>
                <w:bottom w:val="none" w:sz="0" w:space="0" w:color="auto"/>
                <w:right w:val="none" w:sz="0" w:space="0" w:color="auto"/>
              </w:divBdr>
            </w:div>
            <w:div w:id="655649911">
              <w:marLeft w:val="0"/>
              <w:marRight w:val="0"/>
              <w:marTop w:val="0"/>
              <w:marBottom w:val="0"/>
              <w:divBdr>
                <w:top w:val="none" w:sz="0" w:space="0" w:color="auto"/>
                <w:left w:val="none" w:sz="0" w:space="0" w:color="auto"/>
                <w:bottom w:val="none" w:sz="0" w:space="0" w:color="auto"/>
                <w:right w:val="none" w:sz="0" w:space="0" w:color="auto"/>
              </w:divBdr>
            </w:div>
            <w:div w:id="816340504">
              <w:marLeft w:val="0"/>
              <w:marRight w:val="0"/>
              <w:marTop w:val="0"/>
              <w:marBottom w:val="0"/>
              <w:divBdr>
                <w:top w:val="none" w:sz="0" w:space="0" w:color="auto"/>
                <w:left w:val="none" w:sz="0" w:space="0" w:color="auto"/>
                <w:bottom w:val="none" w:sz="0" w:space="0" w:color="auto"/>
                <w:right w:val="none" w:sz="0" w:space="0" w:color="auto"/>
              </w:divBdr>
            </w:div>
            <w:div w:id="1450393367">
              <w:marLeft w:val="0"/>
              <w:marRight w:val="0"/>
              <w:marTop w:val="0"/>
              <w:marBottom w:val="0"/>
              <w:divBdr>
                <w:top w:val="none" w:sz="0" w:space="0" w:color="auto"/>
                <w:left w:val="none" w:sz="0" w:space="0" w:color="auto"/>
                <w:bottom w:val="none" w:sz="0" w:space="0" w:color="auto"/>
                <w:right w:val="none" w:sz="0" w:space="0" w:color="auto"/>
              </w:divBdr>
            </w:div>
            <w:div w:id="16733310">
              <w:marLeft w:val="0"/>
              <w:marRight w:val="0"/>
              <w:marTop w:val="0"/>
              <w:marBottom w:val="0"/>
              <w:divBdr>
                <w:top w:val="none" w:sz="0" w:space="0" w:color="auto"/>
                <w:left w:val="none" w:sz="0" w:space="0" w:color="auto"/>
                <w:bottom w:val="none" w:sz="0" w:space="0" w:color="auto"/>
                <w:right w:val="none" w:sz="0" w:space="0" w:color="auto"/>
              </w:divBdr>
            </w:div>
            <w:div w:id="373893998">
              <w:marLeft w:val="0"/>
              <w:marRight w:val="0"/>
              <w:marTop w:val="0"/>
              <w:marBottom w:val="0"/>
              <w:divBdr>
                <w:top w:val="none" w:sz="0" w:space="0" w:color="auto"/>
                <w:left w:val="none" w:sz="0" w:space="0" w:color="auto"/>
                <w:bottom w:val="none" w:sz="0" w:space="0" w:color="auto"/>
                <w:right w:val="none" w:sz="0" w:space="0" w:color="auto"/>
              </w:divBdr>
            </w:div>
            <w:div w:id="675184145">
              <w:marLeft w:val="0"/>
              <w:marRight w:val="0"/>
              <w:marTop w:val="0"/>
              <w:marBottom w:val="0"/>
              <w:divBdr>
                <w:top w:val="none" w:sz="0" w:space="0" w:color="auto"/>
                <w:left w:val="none" w:sz="0" w:space="0" w:color="auto"/>
                <w:bottom w:val="none" w:sz="0" w:space="0" w:color="auto"/>
                <w:right w:val="none" w:sz="0" w:space="0" w:color="auto"/>
              </w:divBdr>
            </w:div>
            <w:div w:id="1996109986">
              <w:marLeft w:val="0"/>
              <w:marRight w:val="0"/>
              <w:marTop w:val="0"/>
              <w:marBottom w:val="0"/>
              <w:divBdr>
                <w:top w:val="none" w:sz="0" w:space="0" w:color="auto"/>
                <w:left w:val="none" w:sz="0" w:space="0" w:color="auto"/>
                <w:bottom w:val="none" w:sz="0" w:space="0" w:color="auto"/>
                <w:right w:val="none" w:sz="0" w:space="0" w:color="auto"/>
              </w:divBdr>
            </w:div>
            <w:div w:id="1135676866">
              <w:marLeft w:val="0"/>
              <w:marRight w:val="0"/>
              <w:marTop w:val="0"/>
              <w:marBottom w:val="0"/>
              <w:divBdr>
                <w:top w:val="none" w:sz="0" w:space="0" w:color="auto"/>
                <w:left w:val="none" w:sz="0" w:space="0" w:color="auto"/>
                <w:bottom w:val="none" w:sz="0" w:space="0" w:color="auto"/>
                <w:right w:val="none" w:sz="0" w:space="0" w:color="auto"/>
              </w:divBdr>
            </w:div>
            <w:div w:id="1273168944">
              <w:marLeft w:val="0"/>
              <w:marRight w:val="0"/>
              <w:marTop w:val="0"/>
              <w:marBottom w:val="0"/>
              <w:divBdr>
                <w:top w:val="none" w:sz="0" w:space="0" w:color="auto"/>
                <w:left w:val="none" w:sz="0" w:space="0" w:color="auto"/>
                <w:bottom w:val="none" w:sz="0" w:space="0" w:color="auto"/>
                <w:right w:val="none" w:sz="0" w:space="0" w:color="auto"/>
              </w:divBdr>
            </w:div>
            <w:div w:id="1053650737">
              <w:marLeft w:val="0"/>
              <w:marRight w:val="0"/>
              <w:marTop w:val="0"/>
              <w:marBottom w:val="0"/>
              <w:divBdr>
                <w:top w:val="none" w:sz="0" w:space="0" w:color="auto"/>
                <w:left w:val="none" w:sz="0" w:space="0" w:color="auto"/>
                <w:bottom w:val="none" w:sz="0" w:space="0" w:color="auto"/>
                <w:right w:val="none" w:sz="0" w:space="0" w:color="auto"/>
              </w:divBdr>
            </w:div>
            <w:div w:id="1666086116">
              <w:marLeft w:val="0"/>
              <w:marRight w:val="0"/>
              <w:marTop w:val="0"/>
              <w:marBottom w:val="0"/>
              <w:divBdr>
                <w:top w:val="none" w:sz="0" w:space="0" w:color="auto"/>
                <w:left w:val="none" w:sz="0" w:space="0" w:color="auto"/>
                <w:bottom w:val="none" w:sz="0" w:space="0" w:color="auto"/>
                <w:right w:val="none" w:sz="0" w:space="0" w:color="auto"/>
              </w:divBdr>
            </w:div>
            <w:div w:id="6107028">
              <w:marLeft w:val="0"/>
              <w:marRight w:val="0"/>
              <w:marTop w:val="0"/>
              <w:marBottom w:val="0"/>
              <w:divBdr>
                <w:top w:val="none" w:sz="0" w:space="0" w:color="auto"/>
                <w:left w:val="none" w:sz="0" w:space="0" w:color="auto"/>
                <w:bottom w:val="none" w:sz="0" w:space="0" w:color="auto"/>
                <w:right w:val="none" w:sz="0" w:space="0" w:color="auto"/>
              </w:divBdr>
            </w:div>
            <w:div w:id="1222329526">
              <w:marLeft w:val="0"/>
              <w:marRight w:val="0"/>
              <w:marTop w:val="0"/>
              <w:marBottom w:val="0"/>
              <w:divBdr>
                <w:top w:val="none" w:sz="0" w:space="0" w:color="auto"/>
                <w:left w:val="none" w:sz="0" w:space="0" w:color="auto"/>
                <w:bottom w:val="none" w:sz="0" w:space="0" w:color="auto"/>
                <w:right w:val="none" w:sz="0" w:space="0" w:color="auto"/>
              </w:divBdr>
            </w:div>
            <w:div w:id="104931005">
              <w:marLeft w:val="0"/>
              <w:marRight w:val="0"/>
              <w:marTop w:val="0"/>
              <w:marBottom w:val="0"/>
              <w:divBdr>
                <w:top w:val="none" w:sz="0" w:space="0" w:color="auto"/>
                <w:left w:val="none" w:sz="0" w:space="0" w:color="auto"/>
                <w:bottom w:val="none" w:sz="0" w:space="0" w:color="auto"/>
                <w:right w:val="none" w:sz="0" w:space="0" w:color="auto"/>
              </w:divBdr>
            </w:div>
            <w:div w:id="924917417">
              <w:marLeft w:val="0"/>
              <w:marRight w:val="0"/>
              <w:marTop w:val="0"/>
              <w:marBottom w:val="0"/>
              <w:divBdr>
                <w:top w:val="none" w:sz="0" w:space="0" w:color="auto"/>
                <w:left w:val="none" w:sz="0" w:space="0" w:color="auto"/>
                <w:bottom w:val="none" w:sz="0" w:space="0" w:color="auto"/>
                <w:right w:val="none" w:sz="0" w:space="0" w:color="auto"/>
              </w:divBdr>
            </w:div>
            <w:div w:id="984166835">
              <w:marLeft w:val="0"/>
              <w:marRight w:val="0"/>
              <w:marTop w:val="0"/>
              <w:marBottom w:val="0"/>
              <w:divBdr>
                <w:top w:val="none" w:sz="0" w:space="0" w:color="auto"/>
                <w:left w:val="none" w:sz="0" w:space="0" w:color="auto"/>
                <w:bottom w:val="none" w:sz="0" w:space="0" w:color="auto"/>
                <w:right w:val="none" w:sz="0" w:space="0" w:color="auto"/>
              </w:divBdr>
            </w:div>
            <w:div w:id="1034232160">
              <w:marLeft w:val="0"/>
              <w:marRight w:val="0"/>
              <w:marTop w:val="0"/>
              <w:marBottom w:val="0"/>
              <w:divBdr>
                <w:top w:val="none" w:sz="0" w:space="0" w:color="auto"/>
                <w:left w:val="none" w:sz="0" w:space="0" w:color="auto"/>
                <w:bottom w:val="none" w:sz="0" w:space="0" w:color="auto"/>
                <w:right w:val="none" w:sz="0" w:space="0" w:color="auto"/>
              </w:divBdr>
            </w:div>
            <w:div w:id="22366325">
              <w:marLeft w:val="0"/>
              <w:marRight w:val="0"/>
              <w:marTop w:val="0"/>
              <w:marBottom w:val="0"/>
              <w:divBdr>
                <w:top w:val="none" w:sz="0" w:space="0" w:color="auto"/>
                <w:left w:val="none" w:sz="0" w:space="0" w:color="auto"/>
                <w:bottom w:val="none" w:sz="0" w:space="0" w:color="auto"/>
                <w:right w:val="none" w:sz="0" w:space="0" w:color="auto"/>
              </w:divBdr>
            </w:div>
            <w:div w:id="1252741877">
              <w:marLeft w:val="0"/>
              <w:marRight w:val="0"/>
              <w:marTop w:val="0"/>
              <w:marBottom w:val="0"/>
              <w:divBdr>
                <w:top w:val="none" w:sz="0" w:space="0" w:color="auto"/>
                <w:left w:val="none" w:sz="0" w:space="0" w:color="auto"/>
                <w:bottom w:val="none" w:sz="0" w:space="0" w:color="auto"/>
                <w:right w:val="none" w:sz="0" w:space="0" w:color="auto"/>
              </w:divBdr>
            </w:div>
            <w:div w:id="254288682">
              <w:marLeft w:val="0"/>
              <w:marRight w:val="0"/>
              <w:marTop w:val="0"/>
              <w:marBottom w:val="0"/>
              <w:divBdr>
                <w:top w:val="none" w:sz="0" w:space="0" w:color="auto"/>
                <w:left w:val="none" w:sz="0" w:space="0" w:color="auto"/>
                <w:bottom w:val="none" w:sz="0" w:space="0" w:color="auto"/>
                <w:right w:val="none" w:sz="0" w:space="0" w:color="auto"/>
              </w:divBdr>
            </w:div>
            <w:div w:id="223610493">
              <w:marLeft w:val="0"/>
              <w:marRight w:val="0"/>
              <w:marTop w:val="0"/>
              <w:marBottom w:val="0"/>
              <w:divBdr>
                <w:top w:val="none" w:sz="0" w:space="0" w:color="auto"/>
                <w:left w:val="none" w:sz="0" w:space="0" w:color="auto"/>
                <w:bottom w:val="none" w:sz="0" w:space="0" w:color="auto"/>
                <w:right w:val="none" w:sz="0" w:space="0" w:color="auto"/>
              </w:divBdr>
            </w:div>
            <w:div w:id="12730450">
              <w:marLeft w:val="0"/>
              <w:marRight w:val="0"/>
              <w:marTop w:val="0"/>
              <w:marBottom w:val="0"/>
              <w:divBdr>
                <w:top w:val="none" w:sz="0" w:space="0" w:color="auto"/>
                <w:left w:val="none" w:sz="0" w:space="0" w:color="auto"/>
                <w:bottom w:val="none" w:sz="0" w:space="0" w:color="auto"/>
                <w:right w:val="none" w:sz="0" w:space="0" w:color="auto"/>
              </w:divBdr>
            </w:div>
            <w:div w:id="785932390">
              <w:marLeft w:val="0"/>
              <w:marRight w:val="0"/>
              <w:marTop w:val="0"/>
              <w:marBottom w:val="0"/>
              <w:divBdr>
                <w:top w:val="none" w:sz="0" w:space="0" w:color="auto"/>
                <w:left w:val="none" w:sz="0" w:space="0" w:color="auto"/>
                <w:bottom w:val="none" w:sz="0" w:space="0" w:color="auto"/>
                <w:right w:val="none" w:sz="0" w:space="0" w:color="auto"/>
              </w:divBdr>
            </w:div>
            <w:div w:id="1261335819">
              <w:marLeft w:val="0"/>
              <w:marRight w:val="0"/>
              <w:marTop w:val="0"/>
              <w:marBottom w:val="0"/>
              <w:divBdr>
                <w:top w:val="none" w:sz="0" w:space="0" w:color="auto"/>
                <w:left w:val="none" w:sz="0" w:space="0" w:color="auto"/>
                <w:bottom w:val="none" w:sz="0" w:space="0" w:color="auto"/>
                <w:right w:val="none" w:sz="0" w:space="0" w:color="auto"/>
              </w:divBdr>
            </w:div>
            <w:div w:id="1441492585">
              <w:marLeft w:val="0"/>
              <w:marRight w:val="0"/>
              <w:marTop w:val="0"/>
              <w:marBottom w:val="0"/>
              <w:divBdr>
                <w:top w:val="none" w:sz="0" w:space="0" w:color="auto"/>
                <w:left w:val="none" w:sz="0" w:space="0" w:color="auto"/>
                <w:bottom w:val="none" w:sz="0" w:space="0" w:color="auto"/>
                <w:right w:val="none" w:sz="0" w:space="0" w:color="auto"/>
              </w:divBdr>
            </w:div>
            <w:div w:id="1742826028">
              <w:marLeft w:val="0"/>
              <w:marRight w:val="0"/>
              <w:marTop w:val="0"/>
              <w:marBottom w:val="0"/>
              <w:divBdr>
                <w:top w:val="none" w:sz="0" w:space="0" w:color="auto"/>
                <w:left w:val="none" w:sz="0" w:space="0" w:color="auto"/>
                <w:bottom w:val="none" w:sz="0" w:space="0" w:color="auto"/>
                <w:right w:val="none" w:sz="0" w:space="0" w:color="auto"/>
              </w:divBdr>
            </w:div>
            <w:div w:id="868949382">
              <w:marLeft w:val="0"/>
              <w:marRight w:val="0"/>
              <w:marTop w:val="0"/>
              <w:marBottom w:val="0"/>
              <w:divBdr>
                <w:top w:val="none" w:sz="0" w:space="0" w:color="auto"/>
                <w:left w:val="none" w:sz="0" w:space="0" w:color="auto"/>
                <w:bottom w:val="none" w:sz="0" w:space="0" w:color="auto"/>
                <w:right w:val="none" w:sz="0" w:space="0" w:color="auto"/>
              </w:divBdr>
            </w:div>
            <w:div w:id="885338632">
              <w:marLeft w:val="0"/>
              <w:marRight w:val="0"/>
              <w:marTop w:val="0"/>
              <w:marBottom w:val="0"/>
              <w:divBdr>
                <w:top w:val="none" w:sz="0" w:space="0" w:color="auto"/>
                <w:left w:val="none" w:sz="0" w:space="0" w:color="auto"/>
                <w:bottom w:val="none" w:sz="0" w:space="0" w:color="auto"/>
                <w:right w:val="none" w:sz="0" w:space="0" w:color="auto"/>
              </w:divBdr>
            </w:div>
            <w:div w:id="1757625716">
              <w:marLeft w:val="0"/>
              <w:marRight w:val="0"/>
              <w:marTop w:val="0"/>
              <w:marBottom w:val="0"/>
              <w:divBdr>
                <w:top w:val="none" w:sz="0" w:space="0" w:color="auto"/>
                <w:left w:val="none" w:sz="0" w:space="0" w:color="auto"/>
                <w:bottom w:val="none" w:sz="0" w:space="0" w:color="auto"/>
                <w:right w:val="none" w:sz="0" w:space="0" w:color="auto"/>
              </w:divBdr>
            </w:div>
            <w:div w:id="543951791">
              <w:marLeft w:val="0"/>
              <w:marRight w:val="0"/>
              <w:marTop w:val="0"/>
              <w:marBottom w:val="0"/>
              <w:divBdr>
                <w:top w:val="none" w:sz="0" w:space="0" w:color="auto"/>
                <w:left w:val="none" w:sz="0" w:space="0" w:color="auto"/>
                <w:bottom w:val="none" w:sz="0" w:space="0" w:color="auto"/>
                <w:right w:val="none" w:sz="0" w:space="0" w:color="auto"/>
              </w:divBdr>
            </w:div>
            <w:div w:id="1261569915">
              <w:marLeft w:val="0"/>
              <w:marRight w:val="0"/>
              <w:marTop w:val="0"/>
              <w:marBottom w:val="0"/>
              <w:divBdr>
                <w:top w:val="none" w:sz="0" w:space="0" w:color="auto"/>
                <w:left w:val="none" w:sz="0" w:space="0" w:color="auto"/>
                <w:bottom w:val="none" w:sz="0" w:space="0" w:color="auto"/>
                <w:right w:val="none" w:sz="0" w:space="0" w:color="auto"/>
              </w:divBdr>
            </w:div>
            <w:div w:id="2050761942">
              <w:marLeft w:val="0"/>
              <w:marRight w:val="0"/>
              <w:marTop w:val="0"/>
              <w:marBottom w:val="0"/>
              <w:divBdr>
                <w:top w:val="none" w:sz="0" w:space="0" w:color="auto"/>
                <w:left w:val="none" w:sz="0" w:space="0" w:color="auto"/>
                <w:bottom w:val="none" w:sz="0" w:space="0" w:color="auto"/>
                <w:right w:val="none" w:sz="0" w:space="0" w:color="auto"/>
              </w:divBdr>
            </w:div>
            <w:div w:id="1107044367">
              <w:marLeft w:val="0"/>
              <w:marRight w:val="0"/>
              <w:marTop w:val="0"/>
              <w:marBottom w:val="0"/>
              <w:divBdr>
                <w:top w:val="none" w:sz="0" w:space="0" w:color="auto"/>
                <w:left w:val="none" w:sz="0" w:space="0" w:color="auto"/>
                <w:bottom w:val="none" w:sz="0" w:space="0" w:color="auto"/>
                <w:right w:val="none" w:sz="0" w:space="0" w:color="auto"/>
              </w:divBdr>
            </w:div>
            <w:div w:id="1449157238">
              <w:marLeft w:val="0"/>
              <w:marRight w:val="0"/>
              <w:marTop w:val="0"/>
              <w:marBottom w:val="0"/>
              <w:divBdr>
                <w:top w:val="none" w:sz="0" w:space="0" w:color="auto"/>
                <w:left w:val="none" w:sz="0" w:space="0" w:color="auto"/>
                <w:bottom w:val="none" w:sz="0" w:space="0" w:color="auto"/>
                <w:right w:val="none" w:sz="0" w:space="0" w:color="auto"/>
              </w:divBdr>
            </w:div>
            <w:div w:id="2074351174">
              <w:marLeft w:val="0"/>
              <w:marRight w:val="0"/>
              <w:marTop w:val="0"/>
              <w:marBottom w:val="0"/>
              <w:divBdr>
                <w:top w:val="none" w:sz="0" w:space="0" w:color="auto"/>
                <w:left w:val="none" w:sz="0" w:space="0" w:color="auto"/>
                <w:bottom w:val="none" w:sz="0" w:space="0" w:color="auto"/>
                <w:right w:val="none" w:sz="0" w:space="0" w:color="auto"/>
              </w:divBdr>
            </w:div>
            <w:div w:id="438180848">
              <w:marLeft w:val="0"/>
              <w:marRight w:val="0"/>
              <w:marTop w:val="0"/>
              <w:marBottom w:val="0"/>
              <w:divBdr>
                <w:top w:val="none" w:sz="0" w:space="0" w:color="auto"/>
                <w:left w:val="none" w:sz="0" w:space="0" w:color="auto"/>
                <w:bottom w:val="none" w:sz="0" w:space="0" w:color="auto"/>
                <w:right w:val="none" w:sz="0" w:space="0" w:color="auto"/>
              </w:divBdr>
            </w:div>
            <w:div w:id="1304387134">
              <w:marLeft w:val="0"/>
              <w:marRight w:val="0"/>
              <w:marTop w:val="0"/>
              <w:marBottom w:val="0"/>
              <w:divBdr>
                <w:top w:val="none" w:sz="0" w:space="0" w:color="auto"/>
                <w:left w:val="none" w:sz="0" w:space="0" w:color="auto"/>
                <w:bottom w:val="none" w:sz="0" w:space="0" w:color="auto"/>
                <w:right w:val="none" w:sz="0" w:space="0" w:color="auto"/>
              </w:divBdr>
            </w:div>
            <w:div w:id="614796196">
              <w:marLeft w:val="0"/>
              <w:marRight w:val="0"/>
              <w:marTop w:val="0"/>
              <w:marBottom w:val="0"/>
              <w:divBdr>
                <w:top w:val="none" w:sz="0" w:space="0" w:color="auto"/>
                <w:left w:val="none" w:sz="0" w:space="0" w:color="auto"/>
                <w:bottom w:val="none" w:sz="0" w:space="0" w:color="auto"/>
                <w:right w:val="none" w:sz="0" w:space="0" w:color="auto"/>
              </w:divBdr>
            </w:div>
            <w:div w:id="518466386">
              <w:marLeft w:val="0"/>
              <w:marRight w:val="0"/>
              <w:marTop w:val="0"/>
              <w:marBottom w:val="0"/>
              <w:divBdr>
                <w:top w:val="none" w:sz="0" w:space="0" w:color="auto"/>
                <w:left w:val="none" w:sz="0" w:space="0" w:color="auto"/>
                <w:bottom w:val="none" w:sz="0" w:space="0" w:color="auto"/>
                <w:right w:val="none" w:sz="0" w:space="0" w:color="auto"/>
              </w:divBdr>
            </w:div>
            <w:div w:id="2089231374">
              <w:marLeft w:val="0"/>
              <w:marRight w:val="0"/>
              <w:marTop w:val="0"/>
              <w:marBottom w:val="0"/>
              <w:divBdr>
                <w:top w:val="none" w:sz="0" w:space="0" w:color="auto"/>
                <w:left w:val="none" w:sz="0" w:space="0" w:color="auto"/>
                <w:bottom w:val="none" w:sz="0" w:space="0" w:color="auto"/>
                <w:right w:val="none" w:sz="0" w:space="0" w:color="auto"/>
              </w:divBdr>
            </w:div>
            <w:div w:id="1344359401">
              <w:marLeft w:val="0"/>
              <w:marRight w:val="0"/>
              <w:marTop w:val="0"/>
              <w:marBottom w:val="0"/>
              <w:divBdr>
                <w:top w:val="none" w:sz="0" w:space="0" w:color="auto"/>
                <w:left w:val="none" w:sz="0" w:space="0" w:color="auto"/>
                <w:bottom w:val="none" w:sz="0" w:space="0" w:color="auto"/>
                <w:right w:val="none" w:sz="0" w:space="0" w:color="auto"/>
              </w:divBdr>
            </w:div>
            <w:div w:id="1228222630">
              <w:marLeft w:val="0"/>
              <w:marRight w:val="0"/>
              <w:marTop w:val="0"/>
              <w:marBottom w:val="0"/>
              <w:divBdr>
                <w:top w:val="none" w:sz="0" w:space="0" w:color="auto"/>
                <w:left w:val="none" w:sz="0" w:space="0" w:color="auto"/>
                <w:bottom w:val="none" w:sz="0" w:space="0" w:color="auto"/>
                <w:right w:val="none" w:sz="0" w:space="0" w:color="auto"/>
              </w:divBdr>
            </w:div>
            <w:div w:id="1433017215">
              <w:marLeft w:val="0"/>
              <w:marRight w:val="0"/>
              <w:marTop w:val="0"/>
              <w:marBottom w:val="0"/>
              <w:divBdr>
                <w:top w:val="none" w:sz="0" w:space="0" w:color="auto"/>
                <w:left w:val="none" w:sz="0" w:space="0" w:color="auto"/>
                <w:bottom w:val="none" w:sz="0" w:space="0" w:color="auto"/>
                <w:right w:val="none" w:sz="0" w:space="0" w:color="auto"/>
              </w:divBdr>
            </w:div>
            <w:div w:id="1456831418">
              <w:marLeft w:val="0"/>
              <w:marRight w:val="0"/>
              <w:marTop w:val="0"/>
              <w:marBottom w:val="0"/>
              <w:divBdr>
                <w:top w:val="none" w:sz="0" w:space="0" w:color="auto"/>
                <w:left w:val="none" w:sz="0" w:space="0" w:color="auto"/>
                <w:bottom w:val="none" w:sz="0" w:space="0" w:color="auto"/>
                <w:right w:val="none" w:sz="0" w:space="0" w:color="auto"/>
              </w:divBdr>
            </w:div>
            <w:div w:id="1033001680">
              <w:marLeft w:val="0"/>
              <w:marRight w:val="0"/>
              <w:marTop w:val="0"/>
              <w:marBottom w:val="0"/>
              <w:divBdr>
                <w:top w:val="none" w:sz="0" w:space="0" w:color="auto"/>
                <w:left w:val="none" w:sz="0" w:space="0" w:color="auto"/>
                <w:bottom w:val="none" w:sz="0" w:space="0" w:color="auto"/>
                <w:right w:val="none" w:sz="0" w:space="0" w:color="auto"/>
              </w:divBdr>
            </w:div>
            <w:div w:id="222298419">
              <w:marLeft w:val="0"/>
              <w:marRight w:val="0"/>
              <w:marTop w:val="0"/>
              <w:marBottom w:val="0"/>
              <w:divBdr>
                <w:top w:val="none" w:sz="0" w:space="0" w:color="auto"/>
                <w:left w:val="none" w:sz="0" w:space="0" w:color="auto"/>
                <w:bottom w:val="none" w:sz="0" w:space="0" w:color="auto"/>
                <w:right w:val="none" w:sz="0" w:space="0" w:color="auto"/>
              </w:divBdr>
            </w:div>
            <w:div w:id="41515811">
              <w:marLeft w:val="0"/>
              <w:marRight w:val="0"/>
              <w:marTop w:val="0"/>
              <w:marBottom w:val="0"/>
              <w:divBdr>
                <w:top w:val="none" w:sz="0" w:space="0" w:color="auto"/>
                <w:left w:val="none" w:sz="0" w:space="0" w:color="auto"/>
                <w:bottom w:val="none" w:sz="0" w:space="0" w:color="auto"/>
                <w:right w:val="none" w:sz="0" w:space="0" w:color="auto"/>
              </w:divBdr>
            </w:div>
            <w:div w:id="229930508">
              <w:marLeft w:val="0"/>
              <w:marRight w:val="0"/>
              <w:marTop w:val="0"/>
              <w:marBottom w:val="0"/>
              <w:divBdr>
                <w:top w:val="none" w:sz="0" w:space="0" w:color="auto"/>
                <w:left w:val="none" w:sz="0" w:space="0" w:color="auto"/>
                <w:bottom w:val="none" w:sz="0" w:space="0" w:color="auto"/>
                <w:right w:val="none" w:sz="0" w:space="0" w:color="auto"/>
              </w:divBdr>
            </w:div>
            <w:div w:id="1148984083">
              <w:marLeft w:val="0"/>
              <w:marRight w:val="0"/>
              <w:marTop w:val="0"/>
              <w:marBottom w:val="0"/>
              <w:divBdr>
                <w:top w:val="none" w:sz="0" w:space="0" w:color="auto"/>
                <w:left w:val="none" w:sz="0" w:space="0" w:color="auto"/>
                <w:bottom w:val="none" w:sz="0" w:space="0" w:color="auto"/>
                <w:right w:val="none" w:sz="0" w:space="0" w:color="auto"/>
              </w:divBdr>
            </w:div>
            <w:div w:id="689456041">
              <w:marLeft w:val="0"/>
              <w:marRight w:val="0"/>
              <w:marTop w:val="0"/>
              <w:marBottom w:val="0"/>
              <w:divBdr>
                <w:top w:val="none" w:sz="0" w:space="0" w:color="auto"/>
                <w:left w:val="none" w:sz="0" w:space="0" w:color="auto"/>
                <w:bottom w:val="none" w:sz="0" w:space="0" w:color="auto"/>
                <w:right w:val="none" w:sz="0" w:space="0" w:color="auto"/>
              </w:divBdr>
            </w:div>
            <w:div w:id="1420639183">
              <w:marLeft w:val="0"/>
              <w:marRight w:val="0"/>
              <w:marTop w:val="0"/>
              <w:marBottom w:val="0"/>
              <w:divBdr>
                <w:top w:val="none" w:sz="0" w:space="0" w:color="auto"/>
                <w:left w:val="none" w:sz="0" w:space="0" w:color="auto"/>
                <w:bottom w:val="none" w:sz="0" w:space="0" w:color="auto"/>
                <w:right w:val="none" w:sz="0" w:space="0" w:color="auto"/>
              </w:divBdr>
            </w:div>
            <w:div w:id="369496441">
              <w:marLeft w:val="0"/>
              <w:marRight w:val="0"/>
              <w:marTop w:val="0"/>
              <w:marBottom w:val="0"/>
              <w:divBdr>
                <w:top w:val="none" w:sz="0" w:space="0" w:color="auto"/>
                <w:left w:val="none" w:sz="0" w:space="0" w:color="auto"/>
                <w:bottom w:val="none" w:sz="0" w:space="0" w:color="auto"/>
                <w:right w:val="none" w:sz="0" w:space="0" w:color="auto"/>
              </w:divBdr>
            </w:div>
            <w:div w:id="1805003265">
              <w:marLeft w:val="0"/>
              <w:marRight w:val="0"/>
              <w:marTop w:val="0"/>
              <w:marBottom w:val="0"/>
              <w:divBdr>
                <w:top w:val="none" w:sz="0" w:space="0" w:color="auto"/>
                <w:left w:val="none" w:sz="0" w:space="0" w:color="auto"/>
                <w:bottom w:val="none" w:sz="0" w:space="0" w:color="auto"/>
                <w:right w:val="none" w:sz="0" w:space="0" w:color="auto"/>
              </w:divBdr>
            </w:div>
            <w:div w:id="2063475829">
              <w:marLeft w:val="0"/>
              <w:marRight w:val="0"/>
              <w:marTop w:val="0"/>
              <w:marBottom w:val="0"/>
              <w:divBdr>
                <w:top w:val="none" w:sz="0" w:space="0" w:color="auto"/>
                <w:left w:val="none" w:sz="0" w:space="0" w:color="auto"/>
                <w:bottom w:val="none" w:sz="0" w:space="0" w:color="auto"/>
                <w:right w:val="none" w:sz="0" w:space="0" w:color="auto"/>
              </w:divBdr>
            </w:div>
            <w:div w:id="673454052">
              <w:marLeft w:val="0"/>
              <w:marRight w:val="0"/>
              <w:marTop w:val="0"/>
              <w:marBottom w:val="0"/>
              <w:divBdr>
                <w:top w:val="none" w:sz="0" w:space="0" w:color="auto"/>
                <w:left w:val="none" w:sz="0" w:space="0" w:color="auto"/>
                <w:bottom w:val="none" w:sz="0" w:space="0" w:color="auto"/>
                <w:right w:val="none" w:sz="0" w:space="0" w:color="auto"/>
              </w:divBdr>
            </w:div>
            <w:div w:id="346518769">
              <w:marLeft w:val="0"/>
              <w:marRight w:val="0"/>
              <w:marTop w:val="0"/>
              <w:marBottom w:val="0"/>
              <w:divBdr>
                <w:top w:val="none" w:sz="0" w:space="0" w:color="auto"/>
                <w:left w:val="none" w:sz="0" w:space="0" w:color="auto"/>
                <w:bottom w:val="none" w:sz="0" w:space="0" w:color="auto"/>
                <w:right w:val="none" w:sz="0" w:space="0" w:color="auto"/>
              </w:divBdr>
            </w:div>
            <w:div w:id="1581409946">
              <w:marLeft w:val="0"/>
              <w:marRight w:val="0"/>
              <w:marTop w:val="0"/>
              <w:marBottom w:val="0"/>
              <w:divBdr>
                <w:top w:val="none" w:sz="0" w:space="0" w:color="auto"/>
                <w:left w:val="none" w:sz="0" w:space="0" w:color="auto"/>
                <w:bottom w:val="none" w:sz="0" w:space="0" w:color="auto"/>
                <w:right w:val="none" w:sz="0" w:space="0" w:color="auto"/>
              </w:divBdr>
            </w:div>
            <w:div w:id="1242713094">
              <w:marLeft w:val="0"/>
              <w:marRight w:val="0"/>
              <w:marTop w:val="0"/>
              <w:marBottom w:val="0"/>
              <w:divBdr>
                <w:top w:val="none" w:sz="0" w:space="0" w:color="auto"/>
                <w:left w:val="none" w:sz="0" w:space="0" w:color="auto"/>
                <w:bottom w:val="none" w:sz="0" w:space="0" w:color="auto"/>
                <w:right w:val="none" w:sz="0" w:space="0" w:color="auto"/>
              </w:divBdr>
            </w:div>
            <w:div w:id="524056761">
              <w:marLeft w:val="0"/>
              <w:marRight w:val="0"/>
              <w:marTop w:val="0"/>
              <w:marBottom w:val="0"/>
              <w:divBdr>
                <w:top w:val="none" w:sz="0" w:space="0" w:color="auto"/>
                <w:left w:val="none" w:sz="0" w:space="0" w:color="auto"/>
                <w:bottom w:val="none" w:sz="0" w:space="0" w:color="auto"/>
                <w:right w:val="none" w:sz="0" w:space="0" w:color="auto"/>
              </w:divBdr>
            </w:div>
            <w:div w:id="1979140786">
              <w:marLeft w:val="0"/>
              <w:marRight w:val="0"/>
              <w:marTop w:val="0"/>
              <w:marBottom w:val="0"/>
              <w:divBdr>
                <w:top w:val="none" w:sz="0" w:space="0" w:color="auto"/>
                <w:left w:val="none" w:sz="0" w:space="0" w:color="auto"/>
                <w:bottom w:val="none" w:sz="0" w:space="0" w:color="auto"/>
                <w:right w:val="none" w:sz="0" w:space="0" w:color="auto"/>
              </w:divBdr>
            </w:div>
            <w:div w:id="512837732">
              <w:marLeft w:val="0"/>
              <w:marRight w:val="0"/>
              <w:marTop w:val="0"/>
              <w:marBottom w:val="0"/>
              <w:divBdr>
                <w:top w:val="none" w:sz="0" w:space="0" w:color="auto"/>
                <w:left w:val="none" w:sz="0" w:space="0" w:color="auto"/>
                <w:bottom w:val="none" w:sz="0" w:space="0" w:color="auto"/>
                <w:right w:val="none" w:sz="0" w:space="0" w:color="auto"/>
              </w:divBdr>
            </w:div>
            <w:div w:id="1406759581">
              <w:marLeft w:val="0"/>
              <w:marRight w:val="0"/>
              <w:marTop w:val="0"/>
              <w:marBottom w:val="0"/>
              <w:divBdr>
                <w:top w:val="none" w:sz="0" w:space="0" w:color="auto"/>
                <w:left w:val="none" w:sz="0" w:space="0" w:color="auto"/>
                <w:bottom w:val="none" w:sz="0" w:space="0" w:color="auto"/>
                <w:right w:val="none" w:sz="0" w:space="0" w:color="auto"/>
              </w:divBdr>
            </w:div>
            <w:div w:id="640307937">
              <w:marLeft w:val="0"/>
              <w:marRight w:val="0"/>
              <w:marTop w:val="0"/>
              <w:marBottom w:val="0"/>
              <w:divBdr>
                <w:top w:val="none" w:sz="0" w:space="0" w:color="auto"/>
                <w:left w:val="none" w:sz="0" w:space="0" w:color="auto"/>
                <w:bottom w:val="none" w:sz="0" w:space="0" w:color="auto"/>
                <w:right w:val="none" w:sz="0" w:space="0" w:color="auto"/>
              </w:divBdr>
            </w:div>
            <w:div w:id="800266487">
              <w:marLeft w:val="0"/>
              <w:marRight w:val="0"/>
              <w:marTop w:val="0"/>
              <w:marBottom w:val="0"/>
              <w:divBdr>
                <w:top w:val="none" w:sz="0" w:space="0" w:color="auto"/>
                <w:left w:val="none" w:sz="0" w:space="0" w:color="auto"/>
                <w:bottom w:val="none" w:sz="0" w:space="0" w:color="auto"/>
                <w:right w:val="none" w:sz="0" w:space="0" w:color="auto"/>
              </w:divBdr>
            </w:div>
            <w:div w:id="1533033154">
              <w:marLeft w:val="0"/>
              <w:marRight w:val="0"/>
              <w:marTop w:val="0"/>
              <w:marBottom w:val="0"/>
              <w:divBdr>
                <w:top w:val="none" w:sz="0" w:space="0" w:color="auto"/>
                <w:left w:val="none" w:sz="0" w:space="0" w:color="auto"/>
                <w:bottom w:val="none" w:sz="0" w:space="0" w:color="auto"/>
                <w:right w:val="none" w:sz="0" w:space="0" w:color="auto"/>
              </w:divBdr>
            </w:div>
            <w:div w:id="843980739">
              <w:marLeft w:val="0"/>
              <w:marRight w:val="0"/>
              <w:marTop w:val="0"/>
              <w:marBottom w:val="0"/>
              <w:divBdr>
                <w:top w:val="none" w:sz="0" w:space="0" w:color="auto"/>
                <w:left w:val="none" w:sz="0" w:space="0" w:color="auto"/>
                <w:bottom w:val="none" w:sz="0" w:space="0" w:color="auto"/>
                <w:right w:val="none" w:sz="0" w:space="0" w:color="auto"/>
              </w:divBdr>
            </w:div>
            <w:div w:id="271716900">
              <w:marLeft w:val="0"/>
              <w:marRight w:val="0"/>
              <w:marTop w:val="0"/>
              <w:marBottom w:val="0"/>
              <w:divBdr>
                <w:top w:val="none" w:sz="0" w:space="0" w:color="auto"/>
                <w:left w:val="none" w:sz="0" w:space="0" w:color="auto"/>
                <w:bottom w:val="none" w:sz="0" w:space="0" w:color="auto"/>
                <w:right w:val="none" w:sz="0" w:space="0" w:color="auto"/>
              </w:divBdr>
            </w:div>
            <w:div w:id="1997225464">
              <w:marLeft w:val="0"/>
              <w:marRight w:val="0"/>
              <w:marTop w:val="0"/>
              <w:marBottom w:val="0"/>
              <w:divBdr>
                <w:top w:val="none" w:sz="0" w:space="0" w:color="auto"/>
                <w:left w:val="none" w:sz="0" w:space="0" w:color="auto"/>
                <w:bottom w:val="none" w:sz="0" w:space="0" w:color="auto"/>
                <w:right w:val="none" w:sz="0" w:space="0" w:color="auto"/>
              </w:divBdr>
            </w:div>
            <w:div w:id="1838299940">
              <w:marLeft w:val="0"/>
              <w:marRight w:val="0"/>
              <w:marTop w:val="0"/>
              <w:marBottom w:val="0"/>
              <w:divBdr>
                <w:top w:val="none" w:sz="0" w:space="0" w:color="auto"/>
                <w:left w:val="none" w:sz="0" w:space="0" w:color="auto"/>
                <w:bottom w:val="none" w:sz="0" w:space="0" w:color="auto"/>
                <w:right w:val="none" w:sz="0" w:space="0" w:color="auto"/>
              </w:divBdr>
            </w:div>
            <w:div w:id="2103912996">
              <w:marLeft w:val="0"/>
              <w:marRight w:val="0"/>
              <w:marTop w:val="0"/>
              <w:marBottom w:val="0"/>
              <w:divBdr>
                <w:top w:val="none" w:sz="0" w:space="0" w:color="auto"/>
                <w:left w:val="none" w:sz="0" w:space="0" w:color="auto"/>
                <w:bottom w:val="none" w:sz="0" w:space="0" w:color="auto"/>
                <w:right w:val="none" w:sz="0" w:space="0" w:color="auto"/>
              </w:divBdr>
            </w:div>
            <w:div w:id="1023361460">
              <w:marLeft w:val="0"/>
              <w:marRight w:val="0"/>
              <w:marTop w:val="0"/>
              <w:marBottom w:val="0"/>
              <w:divBdr>
                <w:top w:val="none" w:sz="0" w:space="0" w:color="auto"/>
                <w:left w:val="none" w:sz="0" w:space="0" w:color="auto"/>
                <w:bottom w:val="none" w:sz="0" w:space="0" w:color="auto"/>
                <w:right w:val="none" w:sz="0" w:space="0" w:color="auto"/>
              </w:divBdr>
            </w:div>
            <w:div w:id="797527713">
              <w:marLeft w:val="0"/>
              <w:marRight w:val="0"/>
              <w:marTop w:val="0"/>
              <w:marBottom w:val="0"/>
              <w:divBdr>
                <w:top w:val="none" w:sz="0" w:space="0" w:color="auto"/>
                <w:left w:val="none" w:sz="0" w:space="0" w:color="auto"/>
                <w:bottom w:val="none" w:sz="0" w:space="0" w:color="auto"/>
                <w:right w:val="none" w:sz="0" w:space="0" w:color="auto"/>
              </w:divBdr>
            </w:div>
            <w:div w:id="636842978">
              <w:marLeft w:val="0"/>
              <w:marRight w:val="0"/>
              <w:marTop w:val="0"/>
              <w:marBottom w:val="0"/>
              <w:divBdr>
                <w:top w:val="none" w:sz="0" w:space="0" w:color="auto"/>
                <w:left w:val="none" w:sz="0" w:space="0" w:color="auto"/>
                <w:bottom w:val="none" w:sz="0" w:space="0" w:color="auto"/>
                <w:right w:val="none" w:sz="0" w:space="0" w:color="auto"/>
              </w:divBdr>
            </w:div>
            <w:div w:id="1165432490">
              <w:marLeft w:val="0"/>
              <w:marRight w:val="0"/>
              <w:marTop w:val="0"/>
              <w:marBottom w:val="0"/>
              <w:divBdr>
                <w:top w:val="none" w:sz="0" w:space="0" w:color="auto"/>
                <w:left w:val="none" w:sz="0" w:space="0" w:color="auto"/>
                <w:bottom w:val="none" w:sz="0" w:space="0" w:color="auto"/>
                <w:right w:val="none" w:sz="0" w:space="0" w:color="auto"/>
              </w:divBdr>
            </w:div>
            <w:div w:id="24402926">
              <w:marLeft w:val="0"/>
              <w:marRight w:val="0"/>
              <w:marTop w:val="0"/>
              <w:marBottom w:val="0"/>
              <w:divBdr>
                <w:top w:val="none" w:sz="0" w:space="0" w:color="auto"/>
                <w:left w:val="none" w:sz="0" w:space="0" w:color="auto"/>
                <w:bottom w:val="none" w:sz="0" w:space="0" w:color="auto"/>
                <w:right w:val="none" w:sz="0" w:space="0" w:color="auto"/>
              </w:divBdr>
            </w:div>
            <w:div w:id="1743985977">
              <w:marLeft w:val="0"/>
              <w:marRight w:val="0"/>
              <w:marTop w:val="0"/>
              <w:marBottom w:val="0"/>
              <w:divBdr>
                <w:top w:val="none" w:sz="0" w:space="0" w:color="auto"/>
                <w:left w:val="none" w:sz="0" w:space="0" w:color="auto"/>
                <w:bottom w:val="none" w:sz="0" w:space="0" w:color="auto"/>
                <w:right w:val="none" w:sz="0" w:space="0" w:color="auto"/>
              </w:divBdr>
            </w:div>
            <w:div w:id="919674518">
              <w:marLeft w:val="0"/>
              <w:marRight w:val="0"/>
              <w:marTop w:val="0"/>
              <w:marBottom w:val="0"/>
              <w:divBdr>
                <w:top w:val="none" w:sz="0" w:space="0" w:color="auto"/>
                <w:left w:val="none" w:sz="0" w:space="0" w:color="auto"/>
                <w:bottom w:val="none" w:sz="0" w:space="0" w:color="auto"/>
                <w:right w:val="none" w:sz="0" w:space="0" w:color="auto"/>
              </w:divBdr>
            </w:div>
            <w:div w:id="1591503396">
              <w:marLeft w:val="0"/>
              <w:marRight w:val="0"/>
              <w:marTop w:val="0"/>
              <w:marBottom w:val="0"/>
              <w:divBdr>
                <w:top w:val="none" w:sz="0" w:space="0" w:color="auto"/>
                <w:left w:val="none" w:sz="0" w:space="0" w:color="auto"/>
                <w:bottom w:val="none" w:sz="0" w:space="0" w:color="auto"/>
                <w:right w:val="none" w:sz="0" w:space="0" w:color="auto"/>
              </w:divBdr>
            </w:div>
            <w:div w:id="283076646">
              <w:marLeft w:val="0"/>
              <w:marRight w:val="0"/>
              <w:marTop w:val="0"/>
              <w:marBottom w:val="0"/>
              <w:divBdr>
                <w:top w:val="none" w:sz="0" w:space="0" w:color="auto"/>
                <w:left w:val="none" w:sz="0" w:space="0" w:color="auto"/>
                <w:bottom w:val="none" w:sz="0" w:space="0" w:color="auto"/>
                <w:right w:val="none" w:sz="0" w:space="0" w:color="auto"/>
              </w:divBdr>
            </w:div>
            <w:div w:id="763570585">
              <w:marLeft w:val="0"/>
              <w:marRight w:val="0"/>
              <w:marTop w:val="0"/>
              <w:marBottom w:val="0"/>
              <w:divBdr>
                <w:top w:val="none" w:sz="0" w:space="0" w:color="auto"/>
                <w:left w:val="none" w:sz="0" w:space="0" w:color="auto"/>
                <w:bottom w:val="none" w:sz="0" w:space="0" w:color="auto"/>
                <w:right w:val="none" w:sz="0" w:space="0" w:color="auto"/>
              </w:divBdr>
            </w:div>
            <w:div w:id="1667201114">
              <w:marLeft w:val="0"/>
              <w:marRight w:val="0"/>
              <w:marTop w:val="0"/>
              <w:marBottom w:val="0"/>
              <w:divBdr>
                <w:top w:val="none" w:sz="0" w:space="0" w:color="auto"/>
                <w:left w:val="none" w:sz="0" w:space="0" w:color="auto"/>
                <w:bottom w:val="none" w:sz="0" w:space="0" w:color="auto"/>
                <w:right w:val="none" w:sz="0" w:space="0" w:color="auto"/>
              </w:divBdr>
            </w:div>
            <w:div w:id="912004445">
              <w:marLeft w:val="0"/>
              <w:marRight w:val="0"/>
              <w:marTop w:val="0"/>
              <w:marBottom w:val="0"/>
              <w:divBdr>
                <w:top w:val="none" w:sz="0" w:space="0" w:color="auto"/>
                <w:left w:val="none" w:sz="0" w:space="0" w:color="auto"/>
                <w:bottom w:val="none" w:sz="0" w:space="0" w:color="auto"/>
                <w:right w:val="none" w:sz="0" w:space="0" w:color="auto"/>
              </w:divBdr>
            </w:div>
            <w:div w:id="512229651">
              <w:marLeft w:val="0"/>
              <w:marRight w:val="0"/>
              <w:marTop w:val="0"/>
              <w:marBottom w:val="0"/>
              <w:divBdr>
                <w:top w:val="none" w:sz="0" w:space="0" w:color="auto"/>
                <w:left w:val="none" w:sz="0" w:space="0" w:color="auto"/>
                <w:bottom w:val="none" w:sz="0" w:space="0" w:color="auto"/>
                <w:right w:val="none" w:sz="0" w:space="0" w:color="auto"/>
              </w:divBdr>
            </w:div>
            <w:div w:id="779226952">
              <w:marLeft w:val="0"/>
              <w:marRight w:val="0"/>
              <w:marTop w:val="0"/>
              <w:marBottom w:val="0"/>
              <w:divBdr>
                <w:top w:val="none" w:sz="0" w:space="0" w:color="auto"/>
                <w:left w:val="none" w:sz="0" w:space="0" w:color="auto"/>
                <w:bottom w:val="none" w:sz="0" w:space="0" w:color="auto"/>
                <w:right w:val="none" w:sz="0" w:space="0" w:color="auto"/>
              </w:divBdr>
            </w:div>
            <w:div w:id="1540362715">
              <w:marLeft w:val="0"/>
              <w:marRight w:val="0"/>
              <w:marTop w:val="0"/>
              <w:marBottom w:val="0"/>
              <w:divBdr>
                <w:top w:val="none" w:sz="0" w:space="0" w:color="auto"/>
                <w:left w:val="none" w:sz="0" w:space="0" w:color="auto"/>
                <w:bottom w:val="none" w:sz="0" w:space="0" w:color="auto"/>
                <w:right w:val="none" w:sz="0" w:space="0" w:color="auto"/>
              </w:divBdr>
            </w:div>
            <w:div w:id="266427240">
              <w:marLeft w:val="0"/>
              <w:marRight w:val="0"/>
              <w:marTop w:val="0"/>
              <w:marBottom w:val="0"/>
              <w:divBdr>
                <w:top w:val="none" w:sz="0" w:space="0" w:color="auto"/>
                <w:left w:val="none" w:sz="0" w:space="0" w:color="auto"/>
                <w:bottom w:val="none" w:sz="0" w:space="0" w:color="auto"/>
                <w:right w:val="none" w:sz="0" w:space="0" w:color="auto"/>
              </w:divBdr>
            </w:div>
            <w:div w:id="890462861">
              <w:marLeft w:val="0"/>
              <w:marRight w:val="0"/>
              <w:marTop w:val="0"/>
              <w:marBottom w:val="0"/>
              <w:divBdr>
                <w:top w:val="none" w:sz="0" w:space="0" w:color="auto"/>
                <w:left w:val="none" w:sz="0" w:space="0" w:color="auto"/>
                <w:bottom w:val="none" w:sz="0" w:space="0" w:color="auto"/>
                <w:right w:val="none" w:sz="0" w:space="0" w:color="auto"/>
              </w:divBdr>
            </w:div>
            <w:div w:id="1658144502">
              <w:marLeft w:val="0"/>
              <w:marRight w:val="0"/>
              <w:marTop w:val="0"/>
              <w:marBottom w:val="0"/>
              <w:divBdr>
                <w:top w:val="none" w:sz="0" w:space="0" w:color="auto"/>
                <w:left w:val="none" w:sz="0" w:space="0" w:color="auto"/>
                <w:bottom w:val="none" w:sz="0" w:space="0" w:color="auto"/>
                <w:right w:val="none" w:sz="0" w:space="0" w:color="auto"/>
              </w:divBdr>
            </w:div>
            <w:div w:id="1672761146">
              <w:marLeft w:val="0"/>
              <w:marRight w:val="0"/>
              <w:marTop w:val="0"/>
              <w:marBottom w:val="0"/>
              <w:divBdr>
                <w:top w:val="none" w:sz="0" w:space="0" w:color="auto"/>
                <w:left w:val="none" w:sz="0" w:space="0" w:color="auto"/>
                <w:bottom w:val="none" w:sz="0" w:space="0" w:color="auto"/>
                <w:right w:val="none" w:sz="0" w:space="0" w:color="auto"/>
              </w:divBdr>
            </w:div>
            <w:div w:id="2135827556">
              <w:marLeft w:val="0"/>
              <w:marRight w:val="0"/>
              <w:marTop w:val="0"/>
              <w:marBottom w:val="0"/>
              <w:divBdr>
                <w:top w:val="none" w:sz="0" w:space="0" w:color="auto"/>
                <w:left w:val="none" w:sz="0" w:space="0" w:color="auto"/>
                <w:bottom w:val="none" w:sz="0" w:space="0" w:color="auto"/>
                <w:right w:val="none" w:sz="0" w:space="0" w:color="auto"/>
              </w:divBdr>
            </w:div>
            <w:div w:id="525949818">
              <w:marLeft w:val="0"/>
              <w:marRight w:val="0"/>
              <w:marTop w:val="0"/>
              <w:marBottom w:val="0"/>
              <w:divBdr>
                <w:top w:val="none" w:sz="0" w:space="0" w:color="auto"/>
                <w:left w:val="none" w:sz="0" w:space="0" w:color="auto"/>
                <w:bottom w:val="none" w:sz="0" w:space="0" w:color="auto"/>
                <w:right w:val="none" w:sz="0" w:space="0" w:color="auto"/>
              </w:divBdr>
            </w:div>
            <w:div w:id="2027902228">
              <w:marLeft w:val="0"/>
              <w:marRight w:val="0"/>
              <w:marTop w:val="0"/>
              <w:marBottom w:val="0"/>
              <w:divBdr>
                <w:top w:val="none" w:sz="0" w:space="0" w:color="auto"/>
                <w:left w:val="none" w:sz="0" w:space="0" w:color="auto"/>
                <w:bottom w:val="none" w:sz="0" w:space="0" w:color="auto"/>
                <w:right w:val="none" w:sz="0" w:space="0" w:color="auto"/>
              </w:divBdr>
            </w:div>
            <w:div w:id="2121291520">
              <w:marLeft w:val="0"/>
              <w:marRight w:val="0"/>
              <w:marTop w:val="0"/>
              <w:marBottom w:val="0"/>
              <w:divBdr>
                <w:top w:val="none" w:sz="0" w:space="0" w:color="auto"/>
                <w:left w:val="none" w:sz="0" w:space="0" w:color="auto"/>
                <w:bottom w:val="none" w:sz="0" w:space="0" w:color="auto"/>
                <w:right w:val="none" w:sz="0" w:space="0" w:color="auto"/>
              </w:divBdr>
            </w:div>
            <w:div w:id="910845879">
              <w:marLeft w:val="0"/>
              <w:marRight w:val="0"/>
              <w:marTop w:val="0"/>
              <w:marBottom w:val="0"/>
              <w:divBdr>
                <w:top w:val="none" w:sz="0" w:space="0" w:color="auto"/>
                <w:left w:val="none" w:sz="0" w:space="0" w:color="auto"/>
                <w:bottom w:val="none" w:sz="0" w:space="0" w:color="auto"/>
                <w:right w:val="none" w:sz="0" w:space="0" w:color="auto"/>
              </w:divBdr>
            </w:div>
            <w:div w:id="2086956439">
              <w:marLeft w:val="0"/>
              <w:marRight w:val="0"/>
              <w:marTop w:val="0"/>
              <w:marBottom w:val="0"/>
              <w:divBdr>
                <w:top w:val="none" w:sz="0" w:space="0" w:color="auto"/>
                <w:left w:val="none" w:sz="0" w:space="0" w:color="auto"/>
                <w:bottom w:val="none" w:sz="0" w:space="0" w:color="auto"/>
                <w:right w:val="none" w:sz="0" w:space="0" w:color="auto"/>
              </w:divBdr>
            </w:div>
            <w:div w:id="1818184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345353">
      <w:bodyDiv w:val="1"/>
      <w:marLeft w:val="0"/>
      <w:marRight w:val="0"/>
      <w:marTop w:val="0"/>
      <w:marBottom w:val="0"/>
      <w:divBdr>
        <w:top w:val="none" w:sz="0" w:space="0" w:color="auto"/>
        <w:left w:val="none" w:sz="0" w:space="0" w:color="auto"/>
        <w:bottom w:val="none" w:sz="0" w:space="0" w:color="auto"/>
        <w:right w:val="none" w:sz="0" w:space="0" w:color="auto"/>
      </w:divBdr>
    </w:div>
    <w:div w:id="1029113057">
      <w:bodyDiv w:val="1"/>
      <w:marLeft w:val="0"/>
      <w:marRight w:val="0"/>
      <w:marTop w:val="0"/>
      <w:marBottom w:val="0"/>
      <w:divBdr>
        <w:top w:val="none" w:sz="0" w:space="0" w:color="auto"/>
        <w:left w:val="none" w:sz="0" w:space="0" w:color="auto"/>
        <w:bottom w:val="none" w:sz="0" w:space="0" w:color="auto"/>
        <w:right w:val="none" w:sz="0" w:space="0" w:color="auto"/>
      </w:divBdr>
    </w:div>
    <w:div w:id="1399326366">
      <w:bodyDiv w:val="1"/>
      <w:marLeft w:val="0"/>
      <w:marRight w:val="0"/>
      <w:marTop w:val="0"/>
      <w:marBottom w:val="0"/>
      <w:divBdr>
        <w:top w:val="none" w:sz="0" w:space="0" w:color="auto"/>
        <w:left w:val="none" w:sz="0" w:space="0" w:color="auto"/>
        <w:bottom w:val="none" w:sz="0" w:space="0" w:color="auto"/>
        <w:right w:val="none" w:sz="0" w:space="0" w:color="auto"/>
      </w:divBdr>
      <w:divsChild>
        <w:div w:id="678508954">
          <w:marLeft w:val="0"/>
          <w:marRight w:val="0"/>
          <w:marTop w:val="0"/>
          <w:marBottom w:val="0"/>
          <w:divBdr>
            <w:top w:val="none" w:sz="0" w:space="0" w:color="auto"/>
            <w:left w:val="none" w:sz="0" w:space="0" w:color="auto"/>
            <w:bottom w:val="none" w:sz="0" w:space="0" w:color="auto"/>
            <w:right w:val="none" w:sz="0" w:space="0" w:color="auto"/>
          </w:divBdr>
          <w:divsChild>
            <w:div w:id="103232928">
              <w:marLeft w:val="0"/>
              <w:marRight w:val="0"/>
              <w:marTop w:val="0"/>
              <w:marBottom w:val="0"/>
              <w:divBdr>
                <w:top w:val="none" w:sz="0" w:space="0" w:color="auto"/>
                <w:left w:val="none" w:sz="0" w:space="0" w:color="auto"/>
                <w:bottom w:val="none" w:sz="0" w:space="0" w:color="auto"/>
                <w:right w:val="none" w:sz="0" w:space="0" w:color="auto"/>
              </w:divBdr>
            </w:div>
            <w:div w:id="1517034452">
              <w:marLeft w:val="0"/>
              <w:marRight w:val="0"/>
              <w:marTop w:val="0"/>
              <w:marBottom w:val="0"/>
              <w:divBdr>
                <w:top w:val="none" w:sz="0" w:space="0" w:color="auto"/>
                <w:left w:val="none" w:sz="0" w:space="0" w:color="auto"/>
                <w:bottom w:val="none" w:sz="0" w:space="0" w:color="auto"/>
                <w:right w:val="none" w:sz="0" w:space="0" w:color="auto"/>
              </w:divBdr>
            </w:div>
            <w:div w:id="572006980">
              <w:marLeft w:val="0"/>
              <w:marRight w:val="0"/>
              <w:marTop w:val="0"/>
              <w:marBottom w:val="0"/>
              <w:divBdr>
                <w:top w:val="none" w:sz="0" w:space="0" w:color="auto"/>
                <w:left w:val="none" w:sz="0" w:space="0" w:color="auto"/>
                <w:bottom w:val="none" w:sz="0" w:space="0" w:color="auto"/>
                <w:right w:val="none" w:sz="0" w:space="0" w:color="auto"/>
              </w:divBdr>
            </w:div>
            <w:div w:id="695273477">
              <w:marLeft w:val="0"/>
              <w:marRight w:val="0"/>
              <w:marTop w:val="0"/>
              <w:marBottom w:val="0"/>
              <w:divBdr>
                <w:top w:val="none" w:sz="0" w:space="0" w:color="auto"/>
                <w:left w:val="none" w:sz="0" w:space="0" w:color="auto"/>
                <w:bottom w:val="none" w:sz="0" w:space="0" w:color="auto"/>
                <w:right w:val="none" w:sz="0" w:space="0" w:color="auto"/>
              </w:divBdr>
            </w:div>
            <w:div w:id="656691445">
              <w:marLeft w:val="0"/>
              <w:marRight w:val="0"/>
              <w:marTop w:val="0"/>
              <w:marBottom w:val="0"/>
              <w:divBdr>
                <w:top w:val="none" w:sz="0" w:space="0" w:color="auto"/>
                <w:left w:val="none" w:sz="0" w:space="0" w:color="auto"/>
                <w:bottom w:val="none" w:sz="0" w:space="0" w:color="auto"/>
                <w:right w:val="none" w:sz="0" w:space="0" w:color="auto"/>
              </w:divBdr>
            </w:div>
            <w:div w:id="1581136732">
              <w:marLeft w:val="0"/>
              <w:marRight w:val="0"/>
              <w:marTop w:val="0"/>
              <w:marBottom w:val="0"/>
              <w:divBdr>
                <w:top w:val="none" w:sz="0" w:space="0" w:color="auto"/>
                <w:left w:val="none" w:sz="0" w:space="0" w:color="auto"/>
                <w:bottom w:val="none" w:sz="0" w:space="0" w:color="auto"/>
                <w:right w:val="none" w:sz="0" w:space="0" w:color="auto"/>
              </w:divBdr>
            </w:div>
            <w:div w:id="1181237104">
              <w:marLeft w:val="0"/>
              <w:marRight w:val="0"/>
              <w:marTop w:val="0"/>
              <w:marBottom w:val="0"/>
              <w:divBdr>
                <w:top w:val="none" w:sz="0" w:space="0" w:color="auto"/>
                <w:left w:val="none" w:sz="0" w:space="0" w:color="auto"/>
                <w:bottom w:val="none" w:sz="0" w:space="0" w:color="auto"/>
                <w:right w:val="none" w:sz="0" w:space="0" w:color="auto"/>
              </w:divBdr>
            </w:div>
            <w:div w:id="1170832356">
              <w:marLeft w:val="0"/>
              <w:marRight w:val="0"/>
              <w:marTop w:val="0"/>
              <w:marBottom w:val="0"/>
              <w:divBdr>
                <w:top w:val="none" w:sz="0" w:space="0" w:color="auto"/>
                <w:left w:val="none" w:sz="0" w:space="0" w:color="auto"/>
                <w:bottom w:val="none" w:sz="0" w:space="0" w:color="auto"/>
                <w:right w:val="none" w:sz="0" w:space="0" w:color="auto"/>
              </w:divBdr>
            </w:div>
            <w:div w:id="253780240">
              <w:marLeft w:val="0"/>
              <w:marRight w:val="0"/>
              <w:marTop w:val="0"/>
              <w:marBottom w:val="0"/>
              <w:divBdr>
                <w:top w:val="none" w:sz="0" w:space="0" w:color="auto"/>
                <w:left w:val="none" w:sz="0" w:space="0" w:color="auto"/>
                <w:bottom w:val="none" w:sz="0" w:space="0" w:color="auto"/>
                <w:right w:val="none" w:sz="0" w:space="0" w:color="auto"/>
              </w:divBdr>
            </w:div>
            <w:div w:id="1162046711">
              <w:marLeft w:val="0"/>
              <w:marRight w:val="0"/>
              <w:marTop w:val="0"/>
              <w:marBottom w:val="0"/>
              <w:divBdr>
                <w:top w:val="none" w:sz="0" w:space="0" w:color="auto"/>
                <w:left w:val="none" w:sz="0" w:space="0" w:color="auto"/>
                <w:bottom w:val="none" w:sz="0" w:space="0" w:color="auto"/>
                <w:right w:val="none" w:sz="0" w:space="0" w:color="auto"/>
              </w:divBdr>
            </w:div>
            <w:div w:id="2003966263">
              <w:marLeft w:val="0"/>
              <w:marRight w:val="0"/>
              <w:marTop w:val="0"/>
              <w:marBottom w:val="0"/>
              <w:divBdr>
                <w:top w:val="none" w:sz="0" w:space="0" w:color="auto"/>
                <w:left w:val="none" w:sz="0" w:space="0" w:color="auto"/>
                <w:bottom w:val="none" w:sz="0" w:space="0" w:color="auto"/>
                <w:right w:val="none" w:sz="0" w:space="0" w:color="auto"/>
              </w:divBdr>
            </w:div>
            <w:div w:id="1573077706">
              <w:marLeft w:val="0"/>
              <w:marRight w:val="0"/>
              <w:marTop w:val="0"/>
              <w:marBottom w:val="0"/>
              <w:divBdr>
                <w:top w:val="none" w:sz="0" w:space="0" w:color="auto"/>
                <w:left w:val="none" w:sz="0" w:space="0" w:color="auto"/>
                <w:bottom w:val="none" w:sz="0" w:space="0" w:color="auto"/>
                <w:right w:val="none" w:sz="0" w:space="0" w:color="auto"/>
              </w:divBdr>
            </w:div>
            <w:div w:id="1310134509">
              <w:marLeft w:val="0"/>
              <w:marRight w:val="0"/>
              <w:marTop w:val="0"/>
              <w:marBottom w:val="0"/>
              <w:divBdr>
                <w:top w:val="none" w:sz="0" w:space="0" w:color="auto"/>
                <w:left w:val="none" w:sz="0" w:space="0" w:color="auto"/>
                <w:bottom w:val="none" w:sz="0" w:space="0" w:color="auto"/>
                <w:right w:val="none" w:sz="0" w:space="0" w:color="auto"/>
              </w:divBdr>
            </w:div>
            <w:div w:id="1517303838">
              <w:marLeft w:val="0"/>
              <w:marRight w:val="0"/>
              <w:marTop w:val="0"/>
              <w:marBottom w:val="0"/>
              <w:divBdr>
                <w:top w:val="none" w:sz="0" w:space="0" w:color="auto"/>
                <w:left w:val="none" w:sz="0" w:space="0" w:color="auto"/>
                <w:bottom w:val="none" w:sz="0" w:space="0" w:color="auto"/>
                <w:right w:val="none" w:sz="0" w:space="0" w:color="auto"/>
              </w:divBdr>
            </w:div>
            <w:div w:id="1778676802">
              <w:marLeft w:val="0"/>
              <w:marRight w:val="0"/>
              <w:marTop w:val="0"/>
              <w:marBottom w:val="0"/>
              <w:divBdr>
                <w:top w:val="none" w:sz="0" w:space="0" w:color="auto"/>
                <w:left w:val="none" w:sz="0" w:space="0" w:color="auto"/>
                <w:bottom w:val="none" w:sz="0" w:space="0" w:color="auto"/>
                <w:right w:val="none" w:sz="0" w:space="0" w:color="auto"/>
              </w:divBdr>
            </w:div>
            <w:div w:id="961500609">
              <w:marLeft w:val="0"/>
              <w:marRight w:val="0"/>
              <w:marTop w:val="0"/>
              <w:marBottom w:val="0"/>
              <w:divBdr>
                <w:top w:val="none" w:sz="0" w:space="0" w:color="auto"/>
                <w:left w:val="none" w:sz="0" w:space="0" w:color="auto"/>
                <w:bottom w:val="none" w:sz="0" w:space="0" w:color="auto"/>
                <w:right w:val="none" w:sz="0" w:space="0" w:color="auto"/>
              </w:divBdr>
            </w:div>
            <w:div w:id="2018535696">
              <w:marLeft w:val="0"/>
              <w:marRight w:val="0"/>
              <w:marTop w:val="0"/>
              <w:marBottom w:val="0"/>
              <w:divBdr>
                <w:top w:val="none" w:sz="0" w:space="0" w:color="auto"/>
                <w:left w:val="none" w:sz="0" w:space="0" w:color="auto"/>
                <w:bottom w:val="none" w:sz="0" w:space="0" w:color="auto"/>
                <w:right w:val="none" w:sz="0" w:space="0" w:color="auto"/>
              </w:divBdr>
            </w:div>
            <w:div w:id="577981663">
              <w:marLeft w:val="0"/>
              <w:marRight w:val="0"/>
              <w:marTop w:val="0"/>
              <w:marBottom w:val="0"/>
              <w:divBdr>
                <w:top w:val="none" w:sz="0" w:space="0" w:color="auto"/>
                <w:left w:val="none" w:sz="0" w:space="0" w:color="auto"/>
                <w:bottom w:val="none" w:sz="0" w:space="0" w:color="auto"/>
                <w:right w:val="none" w:sz="0" w:space="0" w:color="auto"/>
              </w:divBdr>
            </w:div>
            <w:div w:id="327637188">
              <w:marLeft w:val="0"/>
              <w:marRight w:val="0"/>
              <w:marTop w:val="0"/>
              <w:marBottom w:val="0"/>
              <w:divBdr>
                <w:top w:val="none" w:sz="0" w:space="0" w:color="auto"/>
                <w:left w:val="none" w:sz="0" w:space="0" w:color="auto"/>
                <w:bottom w:val="none" w:sz="0" w:space="0" w:color="auto"/>
                <w:right w:val="none" w:sz="0" w:space="0" w:color="auto"/>
              </w:divBdr>
            </w:div>
            <w:div w:id="2107574462">
              <w:marLeft w:val="0"/>
              <w:marRight w:val="0"/>
              <w:marTop w:val="0"/>
              <w:marBottom w:val="0"/>
              <w:divBdr>
                <w:top w:val="none" w:sz="0" w:space="0" w:color="auto"/>
                <w:left w:val="none" w:sz="0" w:space="0" w:color="auto"/>
                <w:bottom w:val="none" w:sz="0" w:space="0" w:color="auto"/>
                <w:right w:val="none" w:sz="0" w:space="0" w:color="auto"/>
              </w:divBdr>
            </w:div>
            <w:div w:id="2091271793">
              <w:marLeft w:val="0"/>
              <w:marRight w:val="0"/>
              <w:marTop w:val="0"/>
              <w:marBottom w:val="0"/>
              <w:divBdr>
                <w:top w:val="none" w:sz="0" w:space="0" w:color="auto"/>
                <w:left w:val="none" w:sz="0" w:space="0" w:color="auto"/>
                <w:bottom w:val="none" w:sz="0" w:space="0" w:color="auto"/>
                <w:right w:val="none" w:sz="0" w:space="0" w:color="auto"/>
              </w:divBdr>
            </w:div>
            <w:div w:id="2049180890">
              <w:marLeft w:val="0"/>
              <w:marRight w:val="0"/>
              <w:marTop w:val="0"/>
              <w:marBottom w:val="0"/>
              <w:divBdr>
                <w:top w:val="none" w:sz="0" w:space="0" w:color="auto"/>
                <w:left w:val="none" w:sz="0" w:space="0" w:color="auto"/>
                <w:bottom w:val="none" w:sz="0" w:space="0" w:color="auto"/>
                <w:right w:val="none" w:sz="0" w:space="0" w:color="auto"/>
              </w:divBdr>
            </w:div>
            <w:div w:id="887881834">
              <w:marLeft w:val="0"/>
              <w:marRight w:val="0"/>
              <w:marTop w:val="0"/>
              <w:marBottom w:val="0"/>
              <w:divBdr>
                <w:top w:val="none" w:sz="0" w:space="0" w:color="auto"/>
                <w:left w:val="none" w:sz="0" w:space="0" w:color="auto"/>
                <w:bottom w:val="none" w:sz="0" w:space="0" w:color="auto"/>
                <w:right w:val="none" w:sz="0" w:space="0" w:color="auto"/>
              </w:divBdr>
            </w:div>
            <w:div w:id="1811436331">
              <w:marLeft w:val="0"/>
              <w:marRight w:val="0"/>
              <w:marTop w:val="0"/>
              <w:marBottom w:val="0"/>
              <w:divBdr>
                <w:top w:val="none" w:sz="0" w:space="0" w:color="auto"/>
                <w:left w:val="none" w:sz="0" w:space="0" w:color="auto"/>
                <w:bottom w:val="none" w:sz="0" w:space="0" w:color="auto"/>
                <w:right w:val="none" w:sz="0" w:space="0" w:color="auto"/>
              </w:divBdr>
            </w:div>
            <w:div w:id="1126967629">
              <w:marLeft w:val="0"/>
              <w:marRight w:val="0"/>
              <w:marTop w:val="0"/>
              <w:marBottom w:val="0"/>
              <w:divBdr>
                <w:top w:val="none" w:sz="0" w:space="0" w:color="auto"/>
                <w:left w:val="none" w:sz="0" w:space="0" w:color="auto"/>
                <w:bottom w:val="none" w:sz="0" w:space="0" w:color="auto"/>
                <w:right w:val="none" w:sz="0" w:space="0" w:color="auto"/>
              </w:divBdr>
            </w:div>
            <w:div w:id="140318496">
              <w:marLeft w:val="0"/>
              <w:marRight w:val="0"/>
              <w:marTop w:val="0"/>
              <w:marBottom w:val="0"/>
              <w:divBdr>
                <w:top w:val="none" w:sz="0" w:space="0" w:color="auto"/>
                <w:left w:val="none" w:sz="0" w:space="0" w:color="auto"/>
                <w:bottom w:val="none" w:sz="0" w:space="0" w:color="auto"/>
                <w:right w:val="none" w:sz="0" w:space="0" w:color="auto"/>
              </w:divBdr>
            </w:div>
            <w:div w:id="959074310">
              <w:marLeft w:val="0"/>
              <w:marRight w:val="0"/>
              <w:marTop w:val="0"/>
              <w:marBottom w:val="0"/>
              <w:divBdr>
                <w:top w:val="none" w:sz="0" w:space="0" w:color="auto"/>
                <w:left w:val="none" w:sz="0" w:space="0" w:color="auto"/>
                <w:bottom w:val="none" w:sz="0" w:space="0" w:color="auto"/>
                <w:right w:val="none" w:sz="0" w:space="0" w:color="auto"/>
              </w:divBdr>
            </w:div>
            <w:div w:id="408115885">
              <w:marLeft w:val="0"/>
              <w:marRight w:val="0"/>
              <w:marTop w:val="0"/>
              <w:marBottom w:val="0"/>
              <w:divBdr>
                <w:top w:val="none" w:sz="0" w:space="0" w:color="auto"/>
                <w:left w:val="none" w:sz="0" w:space="0" w:color="auto"/>
                <w:bottom w:val="none" w:sz="0" w:space="0" w:color="auto"/>
                <w:right w:val="none" w:sz="0" w:space="0" w:color="auto"/>
              </w:divBdr>
            </w:div>
            <w:div w:id="906570618">
              <w:marLeft w:val="0"/>
              <w:marRight w:val="0"/>
              <w:marTop w:val="0"/>
              <w:marBottom w:val="0"/>
              <w:divBdr>
                <w:top w:val="none" w:sz="0" w:space="0" w:color="auto"/>
                <w:left w:val="none" w:sz="0" w:space="0" w:color="auto"/>
                <w:bottom w:val="none" w:sz="0" w:space="0" w:color="auto"/>
                <w:right w:val="none" w:sz="0" w:space="0" w:color="auto"/>
              </w:divBdr>
            </w:div>
            <w:div w:id="33622178">
              <w:marLeft w:val="0"/>
              <w:marRight w:val="0"/>
              <w:marTop w:val="0"/>
              <w:marBottom w:val="0"/>
              <w:divBdr>
                <w:top w:val="none" w:sz="0" w:space="0" w:color="auto"/>
                <w:left w:val="none" w:sz="0" w:space="0" w:color="auto"/>
                <w:bottom w:val="none" w:sz="0" w:space="0" w:color="auto"/>
                <w:right w:val="none" w:sz="0" w:space="0" w:color="auto"/>
              </w:divBdr>
            </w:div>
            <w:div w:id="925647772">
              <w:marLeft w:val="0"/>
              <w:marRight w:val="0"/>
              <w:marTop w:val="0"/>
              <w:marBottom w:val="0"/>
              <w:divBdr>
                <w:top w:val="none" w:sz="0" w:space="0" w:color="auto"/>
                <w:left w:val="none" w:sz="0" w:space="0" w:color="auto"/>
                <w:bottom w:val="none" w:sz="0" w:space="0" w:color="auto"/>
                <w:right w:val="none" w:sz="0" w:space="0" w:color="auto"/>
              </w:divBdr>
            </w:div>
            <w:div w:id="1310359131">
              <w:marLeft w:val="0"/>
              <w:marRight w:val="0"/>
              <w:marTop w:val="0"/>
              <w:marBottom w:val="0"/>
              <w:divBdr>
                <w:top w:val="none" w:sz="0" w:space="0" w:color="auto"/>
                <w:left w:val="none" w:sz="0" w:space="0" w:color="auto"/>
                <w:bottom w:val="none" w:sz="0" w:space="0" w:color="auto"/>
                <w:right w:val="none" w:sz="0" w:space="0" w:color="auto"/>
              </w:divBdr>
            </w:div>
            <w:div w:id="99187742">
              <w:marLeft w:val="0"/>
              <w:marRight w:val="0"/>
              <w:marTop w:val="0"/>
              <w:marBottom w:val="0"/>
              <w:divBdr>
                <w:top w:val="none" w:sz="0" w:space="0" w:color="auto"/>
                <w:left w:val="none" w:sz="0" w:space="0" w:color="auto"/>
                <w:bottom w:val="none" w:sz="0" w:space="0" w:color="auto"/>
                <w:right w:val="none" w:sz="0" w:space="0" w:color="auto"/>
              </w:divBdr>
            </w:div>
            <w:div w:id="875389277">
              <w:marLeft w:val="0"/>
              <w:marRight w:val="0"/>
              <w:marTop w:val="0"/>
              <w:marBottom w:val="0"/>
              <w:divBdr>
                <w:top w:val="none" w:sz="0" w:space="0" w:color="auto"/>
                <w:left w:val="none" w:sz="0" w:space="0" w:color="auto"/>
                <w:bottom w:val="none" w:sz="0" w:space="0" w:color="auto"/>
                <w:right w:val="none" w:sz="0" w:space="0" w:color="auto"/>
              </w:divBdr>
            </w:div>
            <w:div w:id="1556158195">
              <w:marLeft w:val="0"/>
              <w:marRight w:val="0"/>
              <w:marTop w:val="0"/>
              <w:marBottom w:val="0"/>
              <w:divBdr>
                <w:top w:val="none" w:sz="0" w:space="0" w:color="auto"/>
                <w:left w:val="none" w:sz="0" w:space="0" w:color="auto"/>
                <w:bottom w:val="none" w:sz="0" w:space="0" w:color="auto"/>
                <w:right w:val="none" w:sz="0" w:space="0" w:color="auto"/>
              </w:divBdr>
            </w:div>
            <w:div w:id="1831940816">
              <w:marLeft w:val="0"/>
              <w:marRight w:val="0"/>
              <w:marTop w:val="0"/>
              <w:marBottom w:val="0"/>
              <w:divBdr>
                <w:top w:val="none" w:sz="0" w:space="0" w:color="auto"/>
                <w:left w:val="none" w:sz="0" w:space="0" w:color="auto"/>
                <w:bottom w:val="none" w:sz="0" w:space="0" w:color="auto"/>
                <w:right w:val="none" w:sz="0" w:space="0" w:color="auto"/>
              </w:divBdr>
            </w:div>
            <w:div w:id="1857384193">
              <w:marLeft w:val="0"/>
              <w:marRight w:val="0"/>
              <w:marTop w:val="0"/>
              <w:marBottom w:val="0"/>
              <w:divBdr>
                <w:top w:val="none" w:sz="0" w:space="0" w:color="auto"/>
                <w:left w:val="none" w:sz="0" w:space="0" w:color="auto"/>
                <w:bottom w:val="none" w:sz="0" w:space="0" w:color="auto"/>
                <w:right w:val="none" w:sz="0" w:space="0" w:color="auto"/>
              </w:divBdr>
            </w:div>
            <w:div w:id="728725103">
              <w:marLeft w:val="0"/>
              <w:marRight w:val="0"/>
              <w:marTop w:val="0"/>
              <w:marBottom w:val="0"/>
              <w:divBdr>
                <w:top w:val="none" w:sz="0" w:space="0" w:color="auto"/>
                <w:left w:val="none" w:sz="0" w:space="0" w:color="auto"/>
                <w:bottom w:val="none" w:sz="0" w:space="0" w:color="auto"/>
                <w:right w:val="none" w:sz="0" w:space="0" w:color="auto"/>
              </w:divBdr>
            </w:div>
            <w:div w:id="556013943">
              <w:marLeft w:val="0"/>
              <w:marRight w:val="0"/>
              <w:marTop w:val="0"/>
              <w:marBottom w:val="0"/>
              <w:divBdr>
                <w:top w:val="none" w:sz="0" w:space="0" w:color="auto"/>
                <w:left w:val="none" w:sz="0" w:space="0" w:color="auto"/>
                <w:bottom w:val="none" w:sz="0" w:space="0" w:color="auto"/>
                <w:right w:val="none" w:sz="0" w:space="0" w:color="auto"/>
              </w:divBdr>
            </w:div>
            <w:div w:id="20710950">
              <w:marLeft w:val="0"/>
              <w:marRight w:val="0"/>
              <w:marTop w:val="0"/>
              <w:marBottom w:val="0"/>
              <w:divBdr>
                <w:top w:val="none" w:sz="0" w:space="0" w:color="auto"/>
                <w:left w:val="none" w:sz="0" w:space="0" w:color="auto"/>
                <w:bottom w:val="none" w:sz="0" w:space="0" w:color="auto"/>
                <w:right w:val="none" w:sz="0" w:space="0" w:color="auto"/>
              </w:divBdr>
            </w:div>
            <w:div w:id="1826627236">
              <w:marLeft w:val="0"/>
              <w:marRight w:val="0"/>
              <w:marTop w:val="0"/>
              <w:marBottom w:val="0"/>
              <w:divBdr>
                <w:top w:val="none" w:sz="0" w:space="0" w:color="auto"/>
                <w:left w:val="none" w:sz="0" w:space="0" w:color="auto"/>
                <w:bottom w:val="none" w:sz="0" w:space="0" w:color="auto"/>
                <w:right w:val="none" w:sz="0" w:space="0" w:color="auto"/>
              </w:divBdr>
            </w:div>
            <w:div w:id="301615481">
              <w:marLeft w:val="0"/>
              <w:marRight w:val="0"/>
              <w:marTop w:val="0"/>
              <w:marBottom w:val="0"/>
              <w:divBdr>
                <w:top w:val="none" w:sz="0" w:space="0" w:color="auto"/>
                <w:left w:val="none" w:sz="0" w:space="0" w:color="auto"/>
                <w:bottom w:val="none" w:sz="0" w:space="0" w:color="auto"/>
                <w:right w:val="none" w:sz="0" w:space="0" w:color="auto"/>
              </w:divBdr>
            </w:div>
            <w:div w:id="1324049432">
              <w:marLeft w:val="0"/>
              <w:marRight w:val="0"/>
              <w:marTop w:val="0"/>
              <w:marBottom w:val="0"/>
              <w:divBdr>
                <w:top w:val="none" w:sz="0" w:space="0" w:color="auto"/>
                <w:left w:val="none" w:sz="0" w:space="0" w:color="auto"/>
                <w:bottom w:val="none" w:sz="0" w:space="0" w:color="auto"/>
                <w:right w:val="none" w:sz="0" w:space="0" w:color="auto"/>
              </w:divBdr>
            </w:div>
            <w:div w:id="460852688">
              <w:marLeft w:val="0"/>
              <w:marRight w:val="0"/>
              <w:marTop w:val="0"/>
              <w:marBottom w:val="0"/>
              <w:divBdr>
                <w:top w:val="none" w:sz="0" w:space="0" w:color="auto"/>
                <w:left w:val="none" w:sz="0" w:space="0" w:color="auto"/>
                <w:bottom w:val="none" w:sz="0" w:space="0" w:color="auto"/>
                <w:right w:val="none" w:sz="0" w:space="0" w:color="auto"/>
              </w:divBdr>
            </w:div>
            <w:div w:id="1729919150">
              <w:marLeft w:val="0"/>
              <w:marRight w:val="0"/>
              <w:marTop w:val="0"/>
              <w:marBottom w:val="0"/>
              <w:divBdr>
                <w:top w:val="none" w:sz="0" w:space="0" w:color="auto"/>
                <w:left w:val="none" w:sz="0" w:space="0" w:color="auto"/>
                <w:bottom w:val="none" w:sz="0" w:space="0" w:color="auto"/>
                <w:right w:val="none" w:sz="0" w:space="0" w:color="auto"/>
              </w:divBdr>
            </w:div>
            <w:div w:id="1424228549">
              <w:marLeft w:val="0"/>
              <w:marRight w:val="0"/>
              <w:marTop w:val="0"/>
              <w:marBottom w:val="0"/>
              <w:divBdr>
                <w:top w:val="none" w:sz="0" w:space="0" w:color="auto"/>
                <w:left w:val="none" w:sz="0" w:space="0" w:color="auto"/>
                <w:bottom w:val="none" w:sz="0" w:space="0" w:color="auto"/>
                <w:right w:val="none" w:sz="0" w:space="0" w:color="auto"/>
              </w:divBdr>
            </w:div>
            <w:div w:id="251935099">
              <w:marLeft w:val="0"/>
              <w:marRight w:val="0"/>
              <w:marTop w:val="0"/>
              <w:marBottom w:val="0"/>
              <w:divBdr>
                <w:top w:val="none" w:sz="0" w:space="0" w:color="auto"/>
                <w:left w:val="none" w:sz="0" w:space="0" w:color="auto"/>
                <w:bottom w:val="none" w:sz="0" w:space="0" w:color="auto"/>
                <w:right w:val="none" w:sz="0" w:space="0" w:color="auto"/>
              </w:divBdr>
            </w:div>
            <w:div w:id="739716728">
              <w:marLeft w:val="0"/>
              <w:marRight w:val="0"/>
              <w:marTop w:val="0"/>
              <w:marBottom w:val="0"/>
              <w:divBdr>
                <w:top w:val="none" w:sz="0" w:space="0" w:color="auto"/>
                <w:left w:val="none" w:sz="0" w:space="0" w:color="auto"/>
                <w:bottom w:val="none" w:sz="0" w:space="0" w:color="auto"/>
                <w:right w:val="none" w:sz="0" w:space="0" w:color="auto"/>
              </w:divBdr>
            </w:div>
            <w:div w:id="1001662989">
              <w:marLeft w:val="0"/>
              <w:marRight w:val="0"/>
              <w:marTop w:val="0"/>
              <w:marBottom w:val="0"/>
              <w:divBdr>
                <w:top w:val="none" w:sz="0" w:space="0" w:color="auto"/>
                <w:left w:val="none" w:sz="0" w:space="0" w:color="auto"/>
                <w:bottom w:val="none" w:sz="0" w:space="0" w:color="auto"/>
                <w:right w:val="none" w:sz="0" w:space="0" w:color="auto"/>
              </w:divBdr>
            </w:div>
            <w:div w:id="1027801478">
              <w:marLeft w:val="0"/>
              <w:marRight w:val="0"/>
              <w:marTop w:val="0"/>
              <w:marBottom w:val="0"/>
              <w:divBdr>
                <w:top w:val="none" w:sz="0" w:space="0" w:color="auto"/>
                <w:left w:val="none" w:sz="0" w:space="0" w:color="auto"/>
                <w:bottom w:val="none" w:sz="0" w:space="0" w:color="auto"/>
                <w:right w:val="none" w:sz="0" w:space="0" w:color="auto"/>
              </w:divBdr>
            </w:div>
            <w:div w:id="2074115301">
              <w:marLeft w:val="0"/>
              <w:marRight w:val="0"/>
              <w:marTop w:val="0"/>
              <w:marBottom w:val="0"/>
              <w:divBdr>
                <w:top w:val="none" w:sz="0" w:space="0" w:color="auto"/>
                <w:left w:val="none" w:sz="0" w:space="0" w:color="auto"/>
                <w:bottom w:val="none" w:sz="0" w:space="0" w:color="auto"/>
                <w:right w:val="none" w:sz="0" w:space="0" w:color="auto"/>
              </w:divBdr>
            </w:div>
            <w:div w:id="316737596">
              <w:marLeft w:val="0"/>
              <w:marRight w:val="0"/>
              <w:marTop w:val="0"/>
              <w:marBottom w:val="0"/>
              <w:divBdr>
                <w:top w:val="none" w:sz="0" w:space="0" w:color="auto"/>
                <w:left w:val="none" w:sz="0" w:space="0" w:color="auto"/>
                <w:bottom w:val="none" w:sz="0" w:space="0" w:color="auto"/>
                <w:right w:val="none" w:sz="0" w:space="0" w:color="auto"/>
              </w:divBdr>
            </w:div>
            <w:div w:id="1580211889">
              <w:marLeft w:val="0"/>
              <w:marRight w:val="0"/>
              <w:marTop w:val="0"/>
              <w:marBottom w:val="0"/>
              <w:divBdr>
                <w:top w:val="none" w:sz="0" w:space="0" w:color="auto"/>
                <w:left w:val="none" w:sz="0" w:space="0" w:color="auto"/>
                <w:bottom w:val="none" w:sz="0" w:space="0" w:color="auto"/>
                <w:right w:val="none" w:sz="0" w:space="0" w:color="auto"/>
              </w:divBdr>
            </w:div>
            <w:div w:id="1952588432">
              <w:marLeft w:val="0"/>
              <w:marRight w:val="0"/>
              <w:marTop w:val="0"/>
              <w:marBottom w:val="0"/>
              <w:divBdr>
                <w:top w:val="none" w:sz="0" w:space="0" w:color="auto"/>
                <w:left w:val="none" w:sz="0" w:space="0" w:color="auto"/>
                <w:bottom w:val="none" w:sz="0" w:space="0" w:color="auto"/>
                <w:right w:val="none" w:sz="0" w:space="0" w:color="auto"/>
              </w:divBdr>
            </w:div>
            <w:div w:id="2037850562">
              <w:marLeft w:val="0"/>
              <w:marRight w:val="0"/>
              <w:marTop w:val="0"/>
              <w:marBottom w:val="0"/>
              <w:divBdr>
                <w:top w:val="none" w:sz="0" w:space="0" w:color="auto"/>
                <w:left w:val="none" w:sz="0" w:space="0" w:color="auto"/>
                <w:bottom w:val="none" w:sz="0" w:space="0" w:color="auto"/>
                <w:right w:val="none" w:sz="0" w:space="0" w:color="auto"/>
              </w:divBdr>
            </w:div>
            <w:div w:id="837615897">
              <w:marLeft w:val="0"/>
              <w:marRight w:val="0"/>
              <w:marTop w:val="0"/>
              <w:marBottom w:val="0"/>
              <w:divBdr>
                <w:top w:val="none" w:sz="0" w:space="0" w:color="auto"/>
                <w:left w:val="none" w:sz="0" w:space="0" w:color="auto"/>
                <w:bottom w:val="none" w:sz="0" w:space="0" w:color="auto"/>
                <w:right w:val="none" w:sz="0" w:space="0" w:color="auto"/>
              </w:divBdr>
            </w:div>
            <w:div w:id="690254522">
              <w:marLeft w:val="0"/>
              <w:marRight w:val="0"/>
              <w:marTop w:val="0"/>
              <w:marBottom w:val="0"/>
              <w:divBdr>
                <w:top w:val="none" w:sz="0" w:space="0" w:color="auto"/>
                <w:left w:val="none" w:sz="0" w:space="0" w:color="auto"/>
                <w:bottom w:val="none" w:sz="0" w:space="0" w:color="auto"/>
                <w:right w:val="none" w:sz="0" w:space="0" w:color="auto"/>
              </w:divBdr>
            </w:div>
            <w:div w:id="1859465601">
              <w:marLeft w:val="0"/>
              <w:marRight w:val="0"/>
              <w:marTop w:val="0"/>
              <w:marBottom w:val="0"/>
              <w:divBdr>
                <w:top w:val="none" w:sz="0" w:space="0" w:color="auto"/>
                <w:left w:val="none" w:sz="0" w:space="0" w:color="auto"/>
                <w:bottom w:val="none" w:sz="0" w:space="0" w:color="auto"/>
                <w:right w:val="none" w:sz="0" w:space="0" w:color="auto"/>
              </w:divBdr>
            </w:div>
            <w:div w:id="1206068445">
              <w:marLeft w:val="0"/>
              <w:marRight w:val="0"/>
              <w:marTop w:val="0"/>
              <w:marBottom w:val="0"/>
              <w:divBdr>
                <w:top w:val="none" w:sz="0" w:space="0" w:color="auto"/>
                <w:left w:val="none" w:sz="0" w:space="0" w:color="auto"/>
                <w:bottom w:val="none" w:sz="0" w:space="0" w:color="auto"/>
                <w:right w:val="none" w:sz="0" w:space="0" w:color="auto"/>
              </w:divBdr>
            </w:div>
            <w:div w:id="1083138255">
              <w:marLeft w:val="0"/>
              <w:marRight w:val="0"/>
              <w:marTop w:val="0"/>
              <w:marBottom w:val="0"/>
              <w:divBdr>
                <w:top w:val="none" w:sz="0" w:space="0" w:color="auto"/>
                <w:left w:val="none" w:sz="0" w:space="0" w:color="auto"/>
                <w:bottom w:val="none" w:sz="0" w:space="0" w:color="auto"/>
                <w:right w:val="none" w:sz="0" w:space="0" w:color="auto"/>
              </w:divBdr>
            </w:div>
            <w:div w:id="18557574">
              <w:marLeft w:val="0"/>
              <w:marRight w:val="0"/>
              <w:marTop w:val="0"/>
              <w:marBottom w:val="0"/>
              <w:divBdr>
                <w:top w:val="none" w:sz="0" w:space="0" w:color="auto"/>
                <w:left w:val="none" w:sz="0" w:space="0" w:color="auto"/>
                <w:bottom w:val="none" w:sz="0" w:space="0" w:color="auto"/>
                <w:right w:val="none" w:sz="0" w:space="0" w:color="auto"/>
              </w:divBdr>
            </w:div>
            <w:div w:id="1509322792">
              <w:marLeft w:val="0"/>
              <w:marRight w:val="0"/>
              <w:marTop w:val="0"/>
              <w:marBottom w:val="0"/>
              <w:divBdr>
                <w:top w:val="none" w:sz="0" w:space="0" w:color="auto"/>
                <w:left w:val="none" w:sz="0" w:space="0" w:color="auto"/>
                <w:bottom w:val="none" w:sz="0" w:space="0" w:color="auto"/>
                <w:right w:val="none" w:sz="0" w:space="0" w:color="auto"/>
              </w:divBdr>
            </w:div>
            <w:div w:id="1251432094">
              <w:marLeft w:val="0"/>
              <w:marRight w:val="0"/>
              <w:marTop w:val="0"/>
              <w:marBottom w:val="0"/>
              <w:divBdr>
                <w:top w:val="none" w:sz="0" w:space="0" w:color="auto"/>
                <w:left w:val="none" w:sz="0" w:space="0" w:color="auto"/>
                <w:bottom w:val="none" w:sz="0" w:space="0" w:color="auto"/>
                <w:right w:val="none" w:sz="0" w:space="0" w:color="auto"/>
              </w:divBdr>
            </w:div>
            <w:div w:id="352845947">
              <w:marLeft w:val="0"/>
              <w:marRight w:val="0"/>
              <w:marTop w:val="0"/>
              <w:marBottom w:val="0"/>
              <w:divBdr>
                <w:top w:val="none" w:sz="0" w:space="0" w:color="auto"/>
                <w:left w:val="none" w:sz="0" w:space="0" w:color="auto"/>
                <w:bottom w:val="none" w:sz="0" w:space="0" w:color="auto"/>
                <w:right w:val="none" w:sz="0" w:space="0" w:color="auto"/>
              </w:divBdr>
            </w:div>
            <w:div w:id="40401232">
              <w:marLeft w:val="0"/>
              <w:marRight w:val="0"/>
              <w:marTop w:val="0"/>
              <w:marBottom w:val="0"/>
              <w:divBdr>
                <w:top w:val="none" w:sz="0" w:space="0" w:color="auto"/>
                <w:left w:val="none" w:sz="0" w:space="0" w:color="auto"/>
                <w:bottom w:val="none" w:sz="0" w:space="0" w:color="auto"/>
                <w:right w:val="none" w:sz="0" w:space="0" w:color="auto"/>
              </w:divBdr>
            </w:div>
            <w:div w:id="737096060">
              <w:marLeft w:val="0"/>
              <w:marRight w:val="0"/>
              <w:marTop w:val="0"/>
              <w:marBottom w:val="0"/>
              <w:divBdr>
                <w:top w:val="none" w:sz="0" w:space="0" w:color="auto"/>
                <w:left w:val="none" w:sz="0" w:space="0" w:color="auto"/>
                <w:bottom w:val="none" w:sz="0" w:space="0" w:color="auto"/>
                <w:right w:val="none" w:sz="0" w:space="0" w:color="auto"/>
              </w:divBdr>
            </w:div>
            <w:div w:id="1854757316">
              <w:marLeft w:val="0"/>
              <w:marRight w:val="0"/>
              <w:marTop w:val="0"/>
              <w:marBottom w:val="0"/>
              <w:divBdr>
                <w:top w:val="none" w:sz="0" w:space="0" w:color="auto"/>
                <w:left w:val="none" w:sz="0" w:space="0" w:color="auto"/>
                <w:bottom w:val="none" w:sz="0" w:space="0" w:color="auto"/>
                <w:right w:val="none" w:sz="0" w:space="0" w:color="auto"/>
              </w:divBdr>
            </w:div>
            <w:div w:id="1694915408">
              <w:marLeft w:val="0"/>
              <w:marRight w:val="0"/>
              <w:marTop w:val="0"/>
              <w:marBottom w:val="0"/>
              <w:divBdr>
                <w:top w:val="none" w:sz="0" w:space="0" w:color="auto"/>
                <w:left w:val="none" w:sz="0" w:space="0" w:color="auto"/>
                <w:bottom w:val="none" w:sz="0" w:space="0" w:color="auto"/>
                <w:right w:val="none" w:sz="0" w:space="0" w:color="auto"/>
              </w:divBdr>
            </w:div>
            <w:div w:id="1005398849">
              <w:marLeft w:val="0"/>
              <w:marRight w:val="0"/>
              <w:marTop w:val="0"/>
              <w:marBottom w:val="0"/>
              <w:divBdr>
                <w:top w:val="none" w:sz="0" w:space="0" w:color="auto"/>
                <w:left w:val="none" w:sz="0" w:space="0" w:color="auto"/>
                <w:bottom w:val="none" w:sz="0" w:space="0" w:color="auto"/>
                <w:right w:val="none" w:sz="0" w:space="0" w:color="auto"/>
              </w:divBdr>
            </w:div>
            <w:div w:id="1814784464">
              <w:marLeft w:val="0"/>
              <w:marRight w:val="0"/>
              <w:marTop w:val="0"/>
              <w:marBottom w:val="0"/>
              <w:divBdr>
                <w:top w:val="none" w:sz="0" w:space="0" w:color="auto"/>
                <w:left w:val="none" w:sz="0" w:space="0" w:color="auto"/>
                <w:bottom w:val="none" w:sz="0" w:space="0" w:color="auto"/>
                <w:right w:val="none" w:sz="0" w:space="0" w:color="auto"/>
              </w:divBdr>
            </w:div>
            <w:div w:id="1790005455">
              <w:marLeft w:val="0"/>
              <w:marRight w:val="0"/>
              <w:marTop w:val="0"/>
              <w:marBottom w:val="0"/>
              <w:divBdr>
                <w:top w:val="none" w:sz="0" w:space="0" w:color="auto"/>
                <w:left w:val="none" w:sz="0" w:space="0" w:color="auto"/>
                <w:bottom w:val="none" w:sz="0" w:space="0" w:color="auto"/>
                <w:right w:val="none" w:sz="0" w:space="0" w:color="auto"/>
              </w:divBdr>
            </w:div>
            <w:div w:id="746807025">
              <w:marLeft w:val="0"/>
              <w:marRight w:val="0"/>
              <w:marTop w:val="0"/>
              <w:marBottom w:val="0"/>
              <w:divBdr>
                <w:top w:val="none" w:sz="0" w:space="0" w:color="auto"/>
                <w:left w:val="none" w:sz="0" w:space="0" w:color="auto"/>
                <w:bottom w:val="none" w:sz="0" w:space="0" w:color="auto"/>
                <w:right w:val="none" w:sz="0" w:space="0" w:color="auto"/>
              </w:divBdr>
            </w:div>
            <w:div w:id="1855604455">
              <w:marLeft w:val="0"/>
              <w:marRight w:val="0"/>
              <w:marTop w:val="0"/>
              <w:marBottom w:val="0"/>
              <w:divBdr>
                <w:top w:val="none" w:sz="0" w:space="0" w:color="auto"/>
                <w:left w:val="none" w:sz="0" w:space="0" w:color="auto"/>
                <w:bottom w:val="none" w:sz="0" w:space="0" w:color="auto"/>
                <w:right w:val="none" w:sz="0" w:space="0" w:color="auto"/>
              </w:divBdr>
            </w:div>
            <w:div w:id="596183528">
              <w:marLeft w:val="0"/>
              <w:marRight w:val="0"/>
              <w:marTop w:val="0"/>
              <w:marBottom w:val="0"/>
              <w:divBdr>
                <w:top w:val="none" w:sz="0" w:space="0" w:color="auto"/>
                <w:left w:val="none" w:sz="0" w:space="0" w:color="auto"/>
                <w:bottom w:val="none" w:sz="0" w:space="0" w:color="auto"/>
                <w:right w:val="none" w:sz="0" w:space="0" w:color="auto"/>
              </w:divBdr>
            </w:div>
            <w:div w:id="351690746">
              <w:marLeft w:val="0"/>
              <w:marRight w:val="0"/>
              <w:marTop w:val="0"/>
              <w:marBottom w:val="0"/>
              <w:divBdr>
                <w:top w:val="none" w:sz="0" w:space="0" w:color="auto"/>
                <w:left w:val="none" w:sz="0" w:space="0" w:color="auto"/>
                <w:bottom w:val="none" w:sz="0" w:space="0" w:color="auto"/>
                <w:right w:val="none" w:sz="0" w:space="0" w:color="auto"/>
              </w:divBdr>
            </w:div>
            <w:div w:id="707032018">
              <w:marLeft w:val="0"/>
              <w:marRight w:val="0"/>
              <w:marTop w:val="0"/>
              <w:marBottom w:val="0"/>
              <w:divBdr>
                <w:top w:val="none" w:sz="0" w:space="0" w:color="auto"/>
                <w:left w:val="none" w:sz="0" w:space="0" w:color="auto"/>
                <w:bottom w:val="none" w:sz="0" w:space="0" w:color="auto"/>
                <w:right w:val="none" w:sz="0" w:space="0" w:color="auto"/>
              </w:divBdr>
            </w:div>
            <w:div w:id="2051421165">
              <w:marLeft w:val="0"/>
              <w:marRight w:val="0"/>
              <w:marTop w:val="0"/>
              <w:marBottom w:val="0"/>
              <w:divBdr>
                <w:top w:val="none" w:sz="0" w:space="0" w:color="auto"/>
                <w:left w:val="none" w:sz="0" w:space="0" w:color="auto"/>
                <w:bottom w:val="none" w:sz="0" w:space="0" w:color="auto"/>
                <w:right w:val="none" w:sz="0" w:space="0" w:color="auto"/>
              </w:divBdr>
            </w:div>
            <w:div w:id="348532892">
              <w:marLeft w:val="0"/>
              <w:marRight w:val="0"/>
              <w:marTop w:val="0"/>
              <w:marBottom w:val="0"/>
              <w:divBdr>
                <w:top w:val="none" w:sz="0" w:space="0" w:color="auto"/>
                <w:left w:val="none" w:sz="0" w:space="0" w:color="auto"/>
                <w:bottom w:val="none" w:sz="0" w:space="0" w:color="auto"/>
                <w:right w:val="none" w:sz="0" w:space="0" w:color="auto"/>
              </w:divBdr>
            </w:div>
            <w:div w:id="1419251002">
              <w:marLeft w:val="0"/>
              <w:marRight w:val="0"/>
              <w:marTop w:val="0"/>
              <w:marBottom w:val="0"/>
              <w:divBdr>
                <w:top w:val="none" w:sz="0" w:space="0" w:color="auto"/>
                <w:left w:val="none" w:sz="0" w:space="0" w:color="auto"/>
                <w:bottom w:val="none" w:sz="0" w:space="0" w:color="auto"/>
                <w:right w:val="none" w:sz="0" w:space="0" w:color="auto"/>
              </w:divBdr>
            </w:div>
            <w:div w:id="1897668292">
              <w:marLeft w:val="0"/>
              <w:marRight w:val="0"/>
              <w:marTop w:val="0"/>
              <w:marBottom w:val="0"/>
              <w:divBdr>
                <w:top w:val="none" w:sz="0" w:space="0" w:color="auto"/>
                <w:left w:val="none" w:sz="0" w:space="0" w:color="auto"/>
                <w:bottom w:val="none" w:sz="0" w:space="0" w:color="auto"/>
                <w:right w:val="none" w:sz="0" w:space="0" w:color="auto"/>
              </w:divBdr>
            </w:div>
            <w:div w:id="1327242194">
              <w:marLeft w:val="0"/>
              <w:marRight w:val="0"/>
              <w:marTop w:val="0"/>
              <w:marBottom w:val="0"/>
              <w:divBdr>
                <w:top w:val="none" w:sz="0" w:space="0" w:color="auto"/>
                <w:left w:val="none" w:sz="0" w:space="0" w:color="auto"/>
                <w:bottom w:val="none" w:sz="0" w:space="0" w:color="auto"/>
                <w:right w:val="none" w:sz="0" w:space="0" w:color="auto"/>
              </w:divBdr>
            </w:div>
            <w:div w:id="1176650242">
              <w:marLeft w:val="0"/>
              <w:marRight w:val="0"/>
              <w:marTop w:val="0"/>
              <w:marBottom w:val="0"/>
              <w:divBdr>
                <w:top w:val="none" w:sz="0" w:space="0" w:color="auto"/>
                <w:left w:val="none" w:sz="0" w:space="0" w:color="auto"/>
                <w:bottom w:val="none" w:sz="0" w:space="0" w:color="auto"/>
                <w:right w:val="none" w:sz="0" w:space="0" w:color="auto"/>
              </w:divBdr>
            </w:div>
            <w:div w:id="1516917624">
              <w:marLeft w:val="0"/>
              <w:marRight w:val="0"/>
              <w:marTop w:val="0"/>
              <w:marBottom w:val="0"/>
              <w:divBdr>
                <w:top w:val="none" w:sz="0" w:space="0" w:color="auto"/>
                <w:left w:val="none" w:sz="0" w:space="0" w:color="auto"/>
                <w:bottom w:val="none" w:sz="0" w:space="0" w:color="auto"/>
                <w:right w:val="none" w:sz="0" w:space="0" w:color="auto"/>
              </w:divBdr>
            </w:div>
            <w:div w:id="1354919809">
              <w:marLeft w:val="0"/>
              <w:marRight w:val="0"/>
              <w:marTop w:val="0"/>
              <w:marBottom w:val="0"/>
              <w:divBdr>
                <w:top w:val="none" w:sz="0" w:space="0" w:color="auto"/>
                <w:left w:val="none" w:sz="0" w:space="0" w:color="auto"/>
                <w:bottom w:val="none" w:sz="0" w:space="0" w:color="auto"/>
                <w:right w:val="none" w:sz="0" w:space="0" w:color="auto"/>
              </w:divBdr>
            </w:div>
            <w:div w:id="1649821169">
              <w:marLeft w:val="0"/>
              <w:marRight w:val="0"/>
              <w:marTop w:val="0"/>
              <w:marBottom w:val="0"/>
              <w:divBdr>
                <w:top w:val="none" w:sz="0" w:space="0" w:color="auto"/>
                <w:left w:val="none" w:sz="0" w:space="0" w:color="auto"/>
                <w:bottom w:val="none" w:sz="0" w:space="0" w:color="auto"/>
                <w:right w:val="none" w:sz="0" w:space="0" w:color="auto"/>
              </w:divBdr>
            </w:div>
            <w:div w:id="1333296666">
              <w:marLeft w:val="0"/>
              <w:marRight w:val="0"/>
              <w:marTop w:val="0"/>
              <w:marBottom w:val="0"/>
              <w:divBdr>
                <w:top w:val="none" w:sz="0" w:space="0" w:color="auto"/>
                <w:left w:val="none" w:sz="0" w:space="0" w:color="auto"/>
                <w:bottom w:val="none" w:sz="0" w:space="0" w:color="auto"/>
                <w:right w:val="none" w:sz="0" w:space="0" w:color="auto"/>
              </w:divBdr>
            </w:div>
            <w:div w:id="1461222850">
              <w:marLeft w:val="0"/>
              <w:marRight w:val="0"/>
              <w:marTop w:val="0"/>
              <w:marBottom w:val="0"/>
              <w:divBdr>
                <w:top w:val="none" w:sz="0" w:space="0" w:color="auto"/>
                <w:left w:val="none" w:sz="0" w:space="0" w:color="auto"/>
                <w:bottom w:val="none" w:sz="0" w:space="0" w:color="auto"/>
                <w:right w:val="none" w:sz="0" w:space="0" w:color="auto"/>
              </w:divBdr>
            </w:div>
            <w:div w:id="454953935">
              <w:marLeft w:val="0"/>
              <w:marRight w:val="0"/>
              <w:marTop w:val="0"/>
              <w:marBottom w:val="0"/>
              <w:divBdr>
                <w:top w:val="none" w:sz="0" w:space="0" w:color="auto"/>
                <w:left w:val="none" w:sz="0" w:space="0" w:color="auto"/>
                <w:bottom w:val="none" w:sz="0" w:space="0" w:color="auto"/>
                <w:right w:val="none" w:sz="0" w:space="0" w:color="auto"/>
              </w:divBdr>
            </w:div>
            <w:div w:id="2109036338">
              <w:marLeft w:val="0"/>
              <w:marRight w:val="0"/>
              <w:marTop w:val="0"/>
              <w:marBottom w:val="0"/>
              <w:divBdr>
                <w:top w:val="none" w:sz="0" w:space="0" w:color="auto"/>
                <w:left w:val="none" w:sz="0" w:space="0" w:color="auto"/>
                <w:bottom w:val="none" w:sz="0" w:space="0" w:color="auto"/>
                <w:right w:val="none" w:sz="0" w:space="0" w:color="auto"/>
              </w:divBdr>
            </w:div>
            <w:div w:id="906574851">
              <w:marLeft w:val="0"/>
              <w:marRight w:val="0"/>
              <w:marTop w:val="0"/>
              <w:marBottom w:val="0"/>
              <w:divBdr>
                <w:top w:val="none" w:sz="0" w:space="0" w:color="auto"/>
                <w:left w:val="none" w:sz="0" w:space="0" w:color="auto"/>
                <w:bottom w:val="none" w:sz="0" w:space="0" w:color="auto"/>
                <w:right w:val="none" w:sz="0" w:space="0" w:color="auto"/>
              </w:divBdr>
            </w:div>
            <w:div w:id="1302005771">
              <w:marLeft w:val="0"/>
              <w:marRight w:val="0"/>
              <w:marTop w:val="0"/>
              <w:marBottom w:val="0"/>
              <w:divBdr>
                <w:top w:val="none" w:sz="0" w:space="0" w:color="auto"/>
                <w:left w:val="none" w:sz="0" w:space="0" w:color="auto"/>
                <w:bottom w:val="none" w:sz="0" w:space="0" w:color="auto"/>
                <w:right w:val="none" w:sz="0" w:space="0" w:color="auto"/>
              </w:divBdr>
            </w:div>
            <w:div w:id="519127521">
              <w:marLeft w:val="0"/>
              <w:marRight w:val="0"/>
              <w:marTop w:val="0"/>
              <w:marBottom w:val="0"/>
              <w:divBdr>
                <w:top w:val="none" w:sz="0" w:space="0" w:color="auto"/>
                <w:left w:val="none" w:sz="0" w:space="0" w:color="auto"/>
                <w:bottom w:val="none" w:sz="0" w:space="0" w:color="auto"/>
                <w:right w:val="none" w:sz="0" w:space="0" w:color="auto"/>
              </w:divBdr>
            </w:div>
            <w:div w:id="1827553513">
              <w:marLeft w:val="0"/>
              <w:marRight w:val="0"/>
              <w:marTop w:val="0"/>
              <w:marBottom w:val="0"/>
              <w:divBdr>
                <w:top w:val="none" w:sz="0" w:space="0" w:color="auto"/>
                <w:left w:val="none" w:sz="0" w:space="0" w:color="auto"/>
                <w:bottom w:val="none" w:sz="0" w:space="0" w:color="auto"/>
                <w:right w:val="none" w:sz="0" w:space="0" w:color="auto"/>
              </w:divBdr>
            </w:div>
            <w:div w:id="969171929">
              <w:marLeft w:val="0"/>
              <w:marRight w:val="0"/>
              <w:marTop w:val="0"/>
              <w:marBottom w:val="0"/>
              <w:divBdr>
                <w:top w:val="none" w:sz="0" w:space="0" w:color="auto"/>
                <w:left w:val="none" w:sz="0" w:space="0" w:color="auto"/>
                <w:bottom w:val="none" w:sz="0" w:space="0" w:color="auto"/>
                <w:right w:val="none" w:sz="0" w:space="0" w:color="auto"/>
              </w:divBdr>
            </w:div>
            <w:div w:id="664669616">
              <w:marLeft w:val="0"/>
              <w:marRight w:val="0"/>
              <w:marTop w:val="0"/>
              <w:marBottom w:val="0"/>
              <w:divBdr>
                <w:top w:val="none" w:sz="0" w:space="0" w:color="auto"/>
                <w:left w:val="none" w:sz="0" w:space="0" w:color="auto"/>
                <w:bottom w:val="none" w:sz="0" w:space="0" w:color="auto"/>
                <w:right w:val="none" w:sz="0" w:space="0" w:color="auto"/>
              </w:divBdr>
            </w:div>
            <w:div w:id="884096206">
              <w:marLeft w:val="0"/>
              <w:marRight w:val="0"/>
              <w:marTop w:val="0"/>
              <w:marBottom w:val="0"/>
              <w:divBdr>
                <w:top w:val="none" w:sz="0" w:space="0" w:color="auto"/>
                <w:left w:val="none" w:sz="0" w:space="0" w:color="auto"/>
                <w:bottom w:val="none" w:sz="0" w:space="0" w:color="auto"/>
                <w:right w:val="none" w:sz="0" w:space="0" w:color="auto"/>
              </w:divBdr>
            </w:div>
            <w:div w:id="1133131708">
              <w:marLeft w:val="0"/>
              <w:marRight w:val="0"/>
              <w:marTop w:val="0"/>
              <w:marBottom w:val="0"/>
              <w:divBdr>
                <w:top w:val="none" w:sz="0" w:space="0" w:color="auto"/>
                <w:left w:val="none" w:sz="0" w:space="0" w:color="auto"/>
                <w:bottom w:val="none" w:sz="0" w:space="0" w:color="auto"/>
                <w:right w:val="none" w:sz="0" w:space="0" w:color="auto"/>
              </w:divBdr>
            </w:div>
            <w:div w:id="1194464239">
              <w:marLeft w:val="0"/>
              <w:marRight w:val="0"/>
              <w:marTop w:val="0"/>
              <w:marBottom w:val="0"/>
              <w:divBdr>
                <w:top w:val="none" w:sz="0" w:space="0" w:color="auto"/>
                <w:left w:val="none" w:sz="0" w:space="0" w:color="auto"/>
                <w:bottom w:val="none" w:sz="0" w:space="0" w:color="auto"/>
                <w:right w:val="none" w:sz="0" w:space="0" w:color="auto"/>
              </w:divBdr>
            </w:div>
            <w:div w:id="1072316968">
              <w:marLeft w:val="0"/>
              <w:marRight w:val="0"/>
              <w:marTop w:val="0"/>
              <w:marBottom w:val="0"/>
              <w:divBdr>
                <w:top w:val="none" w:sz="0" w:space="0" w:color="auto"/>
                <w:left w:val="none" w:sz="0" w:space="0" w:color="auto"/>
                <w:bottom w:val="none" w:sz="0" w:space="0" w:color="auto"/>
                <w:right w:val="none" w:sz="0" w:space="0" w:color="auto"/>
              </w:divBdr>
            </w:div>
            <w:div w:id="357590479">
              <w:marLeft w:val="0"/>
              <w:marRight w:val="0"/>
              <w:marTop w:val="0"/>
              <w:marBottom w:val="0"/>
              <w:divBdr>
                <w:top w:val="none" w:sz="0" w:space="0" w:color="auto"/>
                <w:left w:val="none" w:sz="0" w:space="0" w:color="auto"/>
                <w:bottom w:val="none" w:sz="0" w:space="0" w:color="auto"/>
                <w:right w:val="none" w:sz="0" w:space="0" w:color="auto"/>
              </w:divBdr>
            </w:div>
            <w:div w:id="1675912593">
              <w:marLeft w:val="0"/>
              <w:marRight w:val="0"/>
              <w:marTop w:val="0"/>
              <w:marBottom w:val="0"/>
              <w:divBdr>
                <w:top w:val="none" w:sz="0" w:space="0" w:color="auto"/>
                <w:left w:val="none" w:sz="0" w:space="0" w:color="auto"/>
                <w:bottom w:val="none" w:sz="0" w:space="0" w:color="auto"/>
                <w:right w:val="none" w:sz="0" w:space="0" w:color="auto"/>
              </w:divBdr>
            </w:div>
            <w:div w:id="487788728">
              <w:marLeft w:val="0"/>
              <w:marRight w:val="0"/>
              <w:marTop w:val="0"/>
              <w:marBottom w:val="0"/>
              <w:divBdr>
                <w:top w:val="none" w:sz="0" w:space="0" w:color="auto"/>
                <w:left w:val="none" w:sz="0" w:space="0" w:color="auto"/>
                <w:bottom w:val="none" w:sz="0" w:space="0" w:color="auto"/>
                <w:right w:val="none" w:sz="0" w:space="0" w:color="auto"/>
              </w:divBdr>
            </w:div>
            <w:div w:id="1664502853">
              <w:marLeft w:val="0"/>
              <w:marRight w:val="0"/>
              <w:marTop w:val="0"/>
              <w:marBottom w:val="0"/>
              <w:divBdr>
                <w:top w:val="none" w:sz="0" w:space="0" w:color="auto"/>
                <w:left w:val="none" w:sz="0" w:space="0" w:color="auto"/>
                <w:bottom w:val="none" w:sz="0" w:space="0" w:color="auto"/>
                <w:right w:val="none" w:sz="0" w:space="0" w:color="auto"/>
              </w:divBdr>
            </w:div>
            <w:div w:id="288366388">
              <w:marLeft w:val="0"/>
              <w:marRight w:val="0"/>
              <w:marTop w:val="0"/>
              <w:marBottom w:val="0"/>
              <w:divBdr>
                <w:top w:val="none" w:sz="0" w:space="0" w:color="auto"/>
                <w:left w:val="none" w:sz="0" w:space="0" w:color="auto"/>
                <w:bottom w:val="none" w:sz="0" w:space="0" w:color="auto"/>
                <w:right w:val="none" w:sz="0" w:space="0" w:color="auto"/>
              </w:divBdr>
            </w:div>
            <w:div w:id="547687685">
              <w:marLeft w:val="0"/>
              <w:marRight w:val="0"/>
              <w:marTop w:val="0"/>
              <w:marBottom w:val="0"/>
              <w:divBdr>
                <w:top w:val="none" w:sz="0" w:space="0" w:color="auto"/>
                <w:left w:val="none" w:sz="0" w:space="0" w:color="auto"/>
                <w:bottom w:val="none" w:sz="0" w:space="0" w:color="auto"/>
                <w:right w:val="none" w:sz="0" w:space="0" w:color="auto"/>
              </w:divBdr>
            </w:div>
            <w:div w:id="201981953">
              <w:marLeft w:val="0"/>
              <w:marRight w:val="0"/>
              <w:marTop w:val="0"/>
              <w:marBottom w:val="0"/>
              <w:divBdr>
                <w:top w:val="none" w:sz="0" w:space="0" w:color="auto"/>
                <w:left w:val="none" w:sz="0" w:space="0" w:color="auto"/>
                <w:bottom w:val="none" w:sz="0" w:space="0" w:color="auto"/>
                <w:right w:val="none" w:sz="0" w:space="0" w:color="auto"/>
              </w:divBdr>
            </w:div>
            <w:div w:id="510681150">
              <w:marLeft w:val="0"/>
              <w:marRight w:val="0"/>
              <w:marTop w:val="0"/>
              <w:marBottom w:val="0"/>
              <w:divBdr>
                <w:top w:val="none" w:sz="0" w:space="0" w:color="auto"/>
                <w:left w:val="none" w:sz="0" w:space="0" w:color="auto"/>
                <w:bottom w:val="none" w:sz="0" w:space="0" w:color="auto"/>
                <w:right w:val="none" w:sz="0" w:space="0" w:color="auto"/>
              </w:divBdr>
            </w:div>
            <w:div w:id="1110929198">
              <w:marLeft w:val="0"/>
              <w:marRight w:val="0"/>
              <w:marTop w:val="0"/>
              <w:marBottom w:val="0"/>
              <w:divBdr>
                <w:top w:val="none" w:sz="0" w:space="0" w:color="auto"/>
                <w:left w:val="none" w:sz="0" w:space="0" w:color="auto"/>
                <w:bottom w:val="none" w:sz="0" w:space="0" w:color="auto"/>
                <w:right w:val="none" w:sz="0" w:space="0" w:color="auto"/>
              </w:divBdr>
            </w:div>
            <w:div w:id="1518732023">
              <w:marLeft w:val="0"/>
              <w:marRight w:val="0"/>
              <w:marTop w:val="0"/>
              <w:marBottom w:val="0"/>
              <w:divBdr>
                <w:top w:val="none" w:sz="0" w:space="0" w:color="auto"/>
                <w:left w:val="none" w:sz="0" w:space="0" w:color="auto"/>
                <w:bottom w:val="none" w:sz="0" w:space="0" w:color="auto"/>
                <w:right w:val="none" w:sz="0" w:space="0" w:color="auto"/>
              </w:divBdr>
            </w:div>
            <w:div w:id="1370567014">
              <w:marLeft w:val="0"/>
              <w:marRight w:val="0"/>
              <w:marTop w:val="0"/>
              <w:marBottom w:val="0"/>
              <w:divBdr>
                <w:top w:val="none" w:sz="0" w:space="0" w:color="auto"/>
                <w:left w:val="none" w:sz="0" w:space="0" w:color="auto"/>
                <w:bottom w:val="none" w:sz="0" w:space="0" w:color="auto"/>
                <w:right w:val="none" w:sz="0" w:space="0" w:color="auto"/>
              </w:divBdr>
            </w:div>
            <w:div w:id="883440621">
              <w:marLeft w:val="0"/>
              <w:marRight w:val="0"/>
              <w:marTop w:val="0"/>
              <w:marBottom w:val="0"/>
              <w:divBdr>
                <w:top w:val="none" w:sz="0" w:space="0" w:color="auto"/>
                <w:left w:val="none" w:sz="0" w:space="0" w:color="auto"/>
                <w:bottom w:val="none" w:sz="0" w:space="0" w:color="auto"/>
                <w:right w:val="none" w:sz="0" w:space="0" w:color="auto"/>
              </w:divBdr>
            </w:div>
            <w:div w:id="57367270">
              <w:marLeft w:val="0"/>
              <w:marRight w:val="0"/>
              <w:marTop w:val="0"/>
              <w:marBottom w:val="0"/>
              <w:divBdr>
                <w:top w:val="none" w:sz="0" w:space="0" w:color="auto"/>
                <w:left w:val="none" w:sz="0" w:space="0" w:color="auto"/>
                <w:bottom w:val="none" w:sz="0" w:space="0" w:color="auto"/>
                <w:right w:val="none" w:sz="0" w:space="0" w:color="auto"/>
              </w:divBdr>
            </w:div>
            <w:div w:id="1140265800">
              <w:marLeft w:val="0"/>
              <w:marRight w:val="0"/>
              <w:marTop w:val="0"/>
              <w:marBottom w:val="0"/>
              <w:divBdr>
                <w:top w:val="none" w:sz="0" w:space="0" w:color="auto"/>
                <w:left w:val="none" w:sz="0" w:space="0" w:color="auto"/>
                <w:bottom w:val="none" w:sz="0" w:space="0" w:color="auto"/>
                <w:right w:val="none" w:sz="0" w:space="0" w:color="auto"/>
              </w:divBdr>
            </w:div>
            <w:div w:id="1020358942">
              <w:marLeft w:val="0"/>
              <w:marRight w:val="0"/>
              <w:marTop w:val="0"/>
              <w:marBottom w:val="0"/>
              <w:divBdr>
                <w:top w:val="none" w:sz="0" w:space="0" w:color="auto"/>
                <w:left w:val="none" w:sz="0" w:space="0" w:color="auto"/>
                <w:bottom w:val="none" w:sz="0" w:space="0" w:color="auto"/>
                <w:right w:val="none" w:sz="0" w:space="0" w:color="auto"/>
              </w:divBdr>
            </w:div>
            <w:div w:id="980697905">
              <w:marLeft w:val="0"/>
              <w:marRight w:val="0"/>
              <w:marTop w:val="0"/>
              <w:marBottom w:val="0"/>
              <w:divBdr>
                <w:top w:val="none" w:sz="0" w:space="0" w:color="auto"/>
                <w:left w:val="none" w:sz="0" w:space="0" w:color="auto"/>
                <w:bottom w:val="none" w:sz="0" w:space="0" w:color="auto"/>
                <w:right w:val="none" w:sz="0" w:space="0" w:color="auto"/>
              </w:divBdr>
            </w:div>
            <w:div w:id="1322004693">
              <w:marLeft w:val="0"/>
              <w:marRight w:val="0"/>
              <w:marTop w:val="0"/>
              <w:marBottom w:val="0"/>
              <w:divBdr>
                <w:top w:val="none" w:sz="0" w:space="0" w:color="auto"/>
                <w:left w:val="none" w:sz="0" w:space="0" w:color="auto"/>
                <w:bottom w:val="none" w:sz="0" w:space="0" w:color="auto"/>
                <w:right w:val="none" w:sz="0" w:space="0" w:color="auto"/>
              </w:divBdr>
            </w:div>
            <w:div w:id="47268488">
              <w:marLeft w:val="0"/>
              <w:marRight w:val="0"/>
              <w:marTop w:val="0"/>
              <w:marBottom w:val="0"/>
              <w:divBdr>
                <w:top w:val="none" w:sz="0" w:space="0" w:color="auto"/>
                <w:left w:val="none" w:sz="0" w:space="0" w:color="auto"/>
                <w:bottom w:val="none" w:sz="0" w:space="0" w:color="auto"/>
                <w:right w:val="none" w:sz="0" w:space="0" w:color="auto"/>
              </w:divBdr>
            </w:div>
            <w:div w:id="1901747014">
              <w:marLeft w:val="0"/>
              <w:marRight w:val="0"/>
              <w:marTop w:val="0"/>
              <w:marBottom w:val="0"/>
              <w:divBdr>
                <w:top w:val="none" w:sz="0" w:space="0" w:color="auto"/>
                <w:left w:val="none" w:sz="0" w:space="0" w:color="auto"/>
                <w:bottom w:val="none" w:sz="0" w:space="0" w:color="auto"/>
                <w:right w:val="none" w:sz="0" w:space="0" w:color="auto"/>
              </w:divBdr>
            </w:div>
            <w:div w:id="984354466">
              <w:marLeft w:val="0"/>
              <w:marRight w:val="0"/>
              <w:marTop w:val="0"/>
              <w:marBottom w:val="0"/>
              <w:divBdr>
                <w:top w:val="none" w:sz="0" w:space="0" w:color="auto"/>
                <w:left w:val="none" w:sz="0" w:space="0" w:color="auto"/>
                <w:bottom w:val="none" w:sz="0" w:space="0" w:color="auto"/>
                <w:right w:val="none" w:sz="0" w:space="0" w:color="auto"/>
              </w:divBdr>
            </w:div>
            <w:div w:id="1740446537">
              <w:marLeft w:val="0"/>
              <w:marRight w:val="0"/>
              <w:marTop w:val="0"/>
              <w:marBottom w:val="0"/>
              <w:divBdr>
                <w:top w:val="none" w:sz="0" w:space="0" w:color="auto"/>
                <w:left w:val="none" w:sz="0" w:space="0" w:color="auto"/>
                <w:bottom w:val="none" w:sz="0" w:space="0" w:color="auto"/>
                <w:right w:val="none" w:sz="0" w:space="0" w:color="auto"/>
              </w:divBdr>
            </w:div>
            <w:div w:id="1221088420">
              <w:marLeft w:val="0"/>
              <w:marRight w:val="0"/>
              <w:marTop w:val="0"/>
              <w:marBottom w:val="0"/>
              <w:divBdr>
                <w:top w:val="none" w:sz="0" w:space="0" w:color="auto"/>
                <w:left w:val="none" w:sz="0" w:space="0" w:color="auto"/>
                <w:bottom w:val="none" w:sz="0" w:space="0" w:color="auto"/>
                <w:right w:val="none" w:sz="0" w:space="0" w:color="auto"/>
              </w:divBdr>
            </w:div>
            <w:div w:id="961158406">
              <w:marLeft w:val="0"/>
              <w:marRight w:val="0"/>
              <w:marTop w:val="0"/>
              <w:marBottom w:val="0"/>
              <w:divBdr>
                <w:top w:val="none" w:sz="0" w:space="0" w:color="auto"/>
                <w:left w:val="none" w:sz="0" w:space="0" w:color="auto"/>
                <w:bottom w:val="none" w:sz="0" w:space="0" w:color="auto"/>
                <w:right w:val="none" w:sz="0" w:space="0" w:color="auto"/>
              </w:divBdr>
            </w:div>
            <w:div w:id="2066368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713319">
      <w:bodyDiv w:val="1"/>
      <w:marLeft w:val="0"/>
      <w:marRight w:val="0"/>
      <w:marTop w:val="0"/>
      <w:marBottom w:val="0"/>
      <w:divBdr>
        <w:top w:val="none" w:sz="0" w:space="0" w:color="auto"/>
        <w:left w:val="none" w:sz="0" w:space="0" w:color="auto"/>
        <w:bottom w:val="none" w:sz="0" w:space="0" w:color="auto"/>
        <w:right w:val="none" w:sz="0" w:space="0" w:color="auto"/>
      </w:divBdr>
    </w:div>
    <w:div w:id="1509755492">
      <w:bodyDiv w:val="1"/>
      <w:marLeft w:val="0"/>
      <w:marRight w:val="0"/>
      <w:marTop w:val="0"/>
      <w:marBottom w:val="0"/>
      <w:divBdr>
        <w:top w:val="none" w:sz="0" w:space="0" w:color="auto"/>
        <w:left w:val="none" w:sz="0" w:space="0" w:color="auto"/>
        <w:bottom w:val="none" w:sz="0" w:space="0" w:color="auto"/>
        <w:right w:val="none" w:sz="0" w:space="0" w:color="auto"/>
      </w:divBdr>
      <w:divsChild>
        <w:div w:id="814831269">
          <w:marLeft w:val="0"/>
          <w:marRight w:val="0"/>
          <w:marTop w:val="0"/>
          <w:marBottom w:val="0"/>
          <w:divBdr>
            <w:top w:val="none" w:sz="0" w:space="0" w:color="auto"/>
            <w:left w:val="none" w:sz="0" w:space="0" w:color="auto"/>
            <w:bottom w:val="none" w:sz="0" w:space="0" w:color="auto"/>
            <w:right w:val="none" w:sz="0" w:space="0" w:color="auto"/>
          </w:divBdr>
        </w:div>
        <w:div w:id="1202203918">
          <w:marLeft w:val="0"/>
          <w:marRight w:val="0"/>
          <w:marTop w:val="0"/>
          <w:marBottom w:val="0"/>
          <w:divBdr>
            <w:top w:val="none" w:sz="0" w:space="0" w:color="auto"/>
            <w:left w:val="none" w:sz="0" w:space="0" w:color="auto"/>
            <w:bottom w:val="none" w:sz="0" w:space="0" w:color="auto"/>
            <w:right w:val="none" w:sz="0" w:space="0" w:color="auto"/>
          </w:divBdr>
          <w:divsChild>
            <w:div w:id="577331575">
              <w:marLeft w:val="0"/>
              <w:marRight w:val="0"/>
              <w:marTop w:val="0"/>
              <w:marBottom w:val="0"/>
              <w:divBdr>
                <w:top w:val="none" w:sz="0" w:space="0" w:color="auto"/>
                <w:left w:val="none" w:sz="0" w:space="0" w:color="auto"/>
                <w:bottom w:val="none" w:sz="0" w:space="0" w:color="auto"/>
                <w:right w:val="none" w:sz="0" w:space="0" w:color="auto"/>
              </w:divBdr>
            </w:div>
          </w:divsChild>
        </w:div>
        <w:div w:id="207572943">
          <w:marLeft w:val="0"/>
          <w:marRight w:val="0"/>
          <w:marTop w:val="0"/>
          <w:marBottom w:val="240"/>
          <w:divBdr>
            <w:top w:val="none" w:sz="0" w:space="0" w:color="auto"/>
            <w:left w:val="none" w:sz="0" w:space="0" w:color="auto"/>
            <w:bottom w:val="none" w:sz="0" w:space="0" w:color="auto"/>
            <w:right w:val="none" w:sz="0" w:space="0" w:color="auto"/>
          </w:divBdr>
          <w:divsChild>
            <w:div w:id="235822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116471">
      <w:bodyDiv w:val="1"/>
      <w:marLeft w:val="0"/>
      <w:marRight w:val="0"/>
      <w:marTop w:val="0"/>
      <w:marBottom w:val="0"/>
      <w:divBdr>
        <w:top w:val="none" w:sz="0" w:space="0" w:color="auto"/>
        <w:left w:val="none" w:sz="0" w:space="0" w:color="auto"/>
        <w:bottom w:val="none" w:sz="0" w:space="0" w:color="auto"/>
        <w:right w:val="none" w:sz="0" w:space="0" w:color="auto"/>
      </w:divBdr>
    </w:div>
    <w:div w:id="1635066293">
      <w:bodyDiv w:val="1"/>
      <w:marLeft w:val="0"/>
      <w:marRight w:val="0"/>
      <w:marTop w:val="0"/>
      <w:marBottom w:val="0"/>
      <w:divBdr>
        <w:top w:val="none" w:sz="0" w:space="0" w:color="auto"/>
        <w:left w:val="none" w:sz="0" w:space="0" w:color="auto"/>
        <w:bottom w:val="none" w:sz="0" w:space="0" w:color="auto"/>
        <w:right w:val="none" w:sz="0" w:space="0" w:color="auto"/>
      </w:divBdr>
    </w:div>
    <w:div w:id="1882471139">
      <w:bodyDiv w:val="1"/>
      <w:marLeft w:val="0"/>
      <w:marRight w:val="0"/>
      <w:marTop w:val="0"/>
      <w:marBottom w:val="0"/>
      <w:divBdr>
        <w:top w:val="none" w:sz="0" w:space="0" w:color="auto"/>
        <w:left w:val="none" w:sz="0" w:space="0" w:color="auto"/>
        <w:bottom w:val="none" w:sz="0" w:space="0" w:color="auto"/>
        <w:right w:val="none" w:sz="0" w:space="0" w:color="auto"/>
      </w:divBdr>
      <w:divsChild>
        <w:div w:id="258831984">
          <w:marLeft w:val="0"/>
          <w:marRight w:val="0"/>
          <w:marTop w:val="0"/>
          <w:marBottom w:val="240"/>
          <w:divBdr>
            <w:top w:val="none" w:sz="0" w:space="0" w:color="auto"/>
            <w:left w:val="none" w:sz="0" w:space="0" w:color="auto"/>
            <w:bottom w:val="none" w:sz="0" w:space="0" w:color="auto"/>
            <w:right w:val="none" w:sz="0" w:space="0" w:color="auto"/>
          </w:divBdr>
          <w:divsChild>
            <w:div w:id="1123109725">
              <w:marLeft w:val="0"/>
              <w:marRight w:val="0"/>
              <w:marTop w:val="0"/>
              <w:marBottom w:val="120"/>
              <w:divBdr>
                <w:top w:val="none" w:sz="0" w:space="0" w:color="auto"/>
                <w:left w:val="none" w:sz="0" w:space="0" w:color="auto"/>
                <w:bottom w:val="none" w:sz="0" w:space="0" w:color="auto"/>
                <w:right w:val="none" w:sz="0" w:space="0" w:color="auto"/>
              </w:divBdr>
            </w:div>
            <w:div w:id="883518305">
              <w:marLeft w:val="0"/>
              <w:marRight w:val="0"/>
              <w:marTop w:val="0"/>
              <w:marBottom w:val="0"/>
              <w:divBdr>
                <w:top w:val="none" w:sz="0" w:space="0" w:color="auto"/>
                <w:left w:val="none" w:sz="0" w:space="0" w:color="auto"/>
                <w:bottom w:val="none" w:sz="0" w:space="0" w:color="auto"/>
                <w:right w:val="none" w:sz="0" w:space="0" w:color="auto"/>
              </w:divBdr>
              <w:divsChild>
                <w:div w:id="1032264250">
                  <w:marLeft w:val="0"/>
                  <w:marRight w:val="0"/>
                  <w:marTop w:val="0"/>
                  <w:marBottom w:val="0"/>
                  <w:divBdr>
                    <w:top w:val="none" w:sz="0" w:space="0" w:color="auto"/>
                    <w:left w:val="none" w:sz="0" w:space="0" w:color="auto"/>
                    <w:bottom w:val="none" w:sz="0" w:space="0" w:color="auto"/>
                    <w:right w:val="none" w:sz="0" w:space="0" w:color="auto"/>
                  </w:divBdr>
                </w:div>
              </w:divsChild>
            </w:div>
            <w:div w:id="1780223764">
              <w:marLeft w:val="0"/>
              <w:marRight w:val="0"/>
              <w:marTop w:val="0"/>
              <w:marBottom w:val="0"/>
              <w:divBdr>
                <w:top w:val="none" w:sz="0" w:space="0" w:color="auto"/>
                <w:left w:val="none" w:sz="0" w:space="0" w:color="auto"/>
                <w:bottom w:val="none" w:sz="0" w:space="0" w:color="auto"/>
                <w:right w:val="none" w:sz="0" w:space="0" w:color="auto"/>
              </w:divBdr>
              <w:divsChild>
                <w:div w:id="281503654">
                  <w:marLeft w:val="0"/>
                  <w:marRight w:val="0"/>
                  <w:marTop w:val="0"/>
                  <w:marBottom w:val="0"/>
                  <w:divBdr>
                    <w:top w:val="none" w:sz="0" w:space="0" w:color="auto"/>
                    <w:left w:val="none" w:sz="0" w:space="0" w:color="auto"/>
                    <w:bottom w:val="none" w:sz="0" w:space="0" w:color="auto"/>
                    <w:right w:val="none" w:sz="0" w:space="0" w:color="auto"/>
                  </w:divBdr>
                </w:div>
              </w:divsChild>
            </w:div>
            <w:div w:id="889003163">
              <w:marLeft w:val="0"/>
              <w:marRight w:val="0"/>
              <w:marTop w:val="0"/>
              <w:marBottom w:val="0"/>
              <w:divBdr>
                <w:top w:val="none" w:sz="0" w:space="0" w:color="auto"/>
                <w:left w:val="none" w:sz="0" w:space="0" w:color="auto"/>
                <w:bottom w:val="none" w:sz="0" w:space="0" w:color="auto"/>
                <w:right w:val="none" w:sz="0" w:space="0" w:color="auto"/>
              </w:divBdr>
              <w:divsChild>
                <w:div w:id="2006276594">
                  <w:marLeft w:val="0"/>
                  <w:marRight w:val="0"/>
                  <w:marTop w:val="0"/>
                  <w:marBottom w:val="0"/>
                  <w:divBdr>
                    <w:top w:val="none" w:sz="0" w:space="0" w:color="auto"/>
                    <w:left w:val="none" w:sz="0" w:space="0" w:color="auto"/>
                    <w:bottom w:val="none" w:sz="0" w:space="0" w:color="auto"/>
                    <w:right w:val="none" w:sz="0" w:space="0" w:color="auto"/>
                  </w:divBdr>
                </w:div>
              </w:divsChild>
            </w:div>
            <w:div w:id="1822308263">
              <w:marLeft w:val="0"/>
              <w:marRight w:val="0"/>
              <w:marTop w:val="0"/>
              <w:marBottom w:val="0"/>
              <w:divBdr>
                <w:top w:val="none" w:sz="0" w:space="0" w:color="auto"/>
                <w:left w:val="none" w:sz="0" w:space="0" w:color="auto"/>
                <w:bottom w:val="none" w:sz="0" w:space="0" w:color="auto"/>
                <w:right w:val="none" w:sz="0" w:space="0" w:color="auto"/>
              </w:divBdr>
              <w:divsChild>
                <w:div w:id="2059864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716623">
          <w:marLeft w:val="0"/>
          <w:marRight w:val="0"/>
          <w:marTop w:val="0"/>
          <w:marBottom w:val="0"/>
          <w:divBdr>
            <w:top w:val="none" w:sz="0" w:space="0" w:color="auto"/>
            <w:left w:val="none" w:sz="0" w:space="0" w:color="auto"/>
            <w:bottom w:val="none" w:sz="0" w:space="0" w:color="auto"/>
            <w:right w:val="none" w:sz="0" w:space="0" w:color="auto"/>
          </w:divBdr>
        </w:div>
        <w:div w:id="1652640374">
          <w:marLeft w:val="0"/>
          <w:marRight w:val="0"/>
          <w:marTop w:val="0"/>
          <w:marBottom w:val="0"/>
          <w:divBdr>
            <w:top w:val="none" w:sz="0" w:space="0" w:color="auto"/>
            <w:left w:val="none" w:sz="0" w:space="0" w:color="auto"/>
            <w:bottom w:val="none" w:sz="0" w:space="0" w:color="auto"/>
            <w:right w:val="none" w:sz="0" w:space="0" w:color="auto"/>
          </w:divBdr>
          <w:divsChild>
            <w:div w:id="313489779">
              <w:marLeft w:val="0"/>
              <w:marRight w:val="0"/>
              <w:marTop w:val="0"/>
              <w:marBottom w:val="0"/>
              <w:divBdr>
                <w:top w:val="none" w:sz="0" w:space="0" w:color="auto"/>
                <w:left w:val="none" w:sz="0" w:space="0" w:color="auto"/>
                <w:bottom w:val="none" w:sz="0" w:space="0" w:color="auto"/>
                <w:right w:val="none" w:sz="0" w:space="0" w:color="auto"/>
              </w:divBdr>
            </w:div>
          </w:divsChild>
        </w:div>
        <w:div w:id="111362339">
          <w:marLeft w:val="0"/>
          <w:marRight w:val="0"/>
          <w:marTop w:val="0"/>
          <w:marBottom w:val="240"/>
          <w:divBdr>
            <w:top w:val="none" w:sz="0" w:space="0" w:color="auto"/>
            <w:left w:val="none" w:sz="0" w:space="0" w:color="auto"/>
            <w:bottom w:val="none" w:sz="0" w:space="0" w:color="auto"/>
            <w:right w:val="none" w:sz="0" w:space="0" w:color="auto"/>
          </w:divBdr>
          <w:divsChild>
            <w:div w:id="10145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oleObject" Target="embeddings/oleObject1.bin"/><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9DD6C6D8DEF5549A4D648917129432A" ma:contentTypeVersion="14" ma:contentTypeDescription="Create a new document." ma:contentTypeScope="" ma:versionID="70fae9694c281e3999533eff66b23cde">
  <xsd:schema xmlns:xsd="http://www.w3.org/2001/XMLSchema" xmlns:xs="http://www.w3.org/2001/XMLSchema" xmlns:p="http://schemas.microsoft.com/office/2006/metadata/properties" xmlns:ns3="4fd35f81-8f51-4b21-88be-dc29d7f061c4" xmlns:ns4="5af309d2-0ac7-467a-b778-faff98f3394b" targetNamespace="http://schemas.microsoft.com/office/2006/metadata/properties" ma:root="true" ma:fieldsID="fb4d489f289d17cb90b5fd68b96b3a23" ns3:_="" ns4:_="">
    <xsd:import namespace="4fd35f81-8f51-4b21-88be-dc29d7f061c4"/>
    <xsd:import namespace="5af309d2-0ac7-467a-b778-faff98f3394b"/>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fd35f81-8f51-4b21-88be-dc29d7f061c4"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af309d2-0ac7-467a-b778-faff98f3394b"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LengthInSeconds" ma:index="21"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F1D61FB-B39E-488B-8D79-6CB2D224D31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EF034CA3-3D0E-4245-BDF0-4633F637ED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fd35f81-8f51-4b21-88be-dc29d7f061c4"/>
    <ds:schemaRef ds:uri="5af309d2-0ac7-467a-b778-faff98f3394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555D9E1-579A-4427-A457-2D63559ED4A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3000</TotalTime>
  <Pages>8</Pages>
  <Words>989</Words>
  <Characters>5639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Hala Abbas</dc:creator>
  <cp:lastModifiedBy>abdallah allam</cp:lastModifiedBy>
  <cp:revision>105</cp:revision>
  <cp:lastPrinted>2022-07-26T13:28:00Z</cp:lastPrinted>
  <dcterms:created xsi:type="dcterms:W3CDTF">2022-08-03T12:32:00Z</dcterms:created>
  <dcterms:modified xsi:type="dcterms:W3CDTF">2025-04-30T15:55:00Z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0x010100F9DD6C6D8DEF5549A4D648917129432A</vt:lpwstr>
  </property>
  <property fmtid="{D5CDD505-2E9C-101B-9397-08002B2CF9AE}" pid="3" name="GrammarlyDocumentId">
    <vt:lpwstr>b02dc4f7247b68f544001734e51c34a96888264a17cba005ba743316ca23f24f</vt:lpwstr>
  </property>
</Properties>
</file>